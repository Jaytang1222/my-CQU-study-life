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1DBD46E2" w14:textId="77777777" w:rsidR="00036238" w:rsidRDefault="00886F09">
      <w:pPr>
        <w:pStyle w:val="ListParagraph5d15eb50-0c2b-4a39-95b2-553fcc97c141"/>
        <w:ind w:firstLineChars="0" w:firstLine="0"/>
        <w:rPr>
          <w:sz w:val="24"/>
          <w:szCs w:val="24"/>
        </w:rPr>
      </w:pPr>
      <w:r>
        <w:rPr>
          <w:rFonts w:hint="eastAsia"/>
          <w:sz w:val="24"/>
          <w:szCs w:val="24"/>
        </w:rPr>
        <w:t>黑色：画</w:t>
      </w:r>
      <w:proofErr w:type="gramStart"/>
      <w:r>
        <w:rPr>
          <w:rFonts w:hint="eastAsia"/>
          <w:sz w:val="24"/>
          <w:szCs w:val="24"/>
        </w:rPr>
        <w:t>了并原文档</w:t>
      </w:r>
      <w:proofErr w:type="gramEnd"/>
      <w:r>
        <w:rPr>
          <w:rFonts w:hint="eastAsia"/>
          <w:sz w:val="24"/>
          <w:szCs w:val="24"/>
        </w:rPr>
        <w:t>有</w:t>
      </w:r>
      <w:r>
        <w:rPr>
          <w:rFonts w:hint="eastAsia"/>
          <w:sz w:val="24"/>
          <w:szCs w:val="24"/>
        </w:rPr>
        <w:t xml:space="preserve">  </w:t>
      </w:r>
      <w:r>
        <w:rPr>
          <w:rFonts w:hint="eastAsia"/>
          <w:color w:val="FFC000"/>
          <w:sz w:val="24"/>
          <w:szCs w:val="24"/>
        </w:rPr>
        <w:t>黄色：针外</w:t>
      </w:r>
      <w:r>
        <w:rPr>
          <w:rFonts w:hint="eastAsia"/>
          <w:color w:val="FFC000"/>
          <w:sz w:val="24"/>
          <w:szCs w:val="24"/>
        </w:rPr>
        <w:t>2</w:t>
      </w:r>
      <w:r>
        <w:rPr>
          <w:rFonts w:hint="eastAsia"/>
          <w:color w:val="FFC000"/>
          <w:sz w:val="24"/>
          <w:szCs w:val="24"/>
        </w:rPr>
        <w:t>班画</w:t>
      </w:r>
      <w:r>
        <w:rPr>
          <w:rFonts w:hint="eastAsia"/>
          <w:sz w:val="24"/>
          <w:szCs w:val="24"/>
        </w:rPr>
        <w:t xml:space="preserve">  </w:t>
      </w:r>
      <w:r>
        <w:rPr>
          <w:rFonts w:hint="eastAsia"/>
          <w:color w:val="FF0000"/>
          <w:sz w:val="24"/>
          <w:szCs w:val="24"/>
        </w:rPr>
        <w:t>红色：针外</w:t>
      </w:r>
      <w:r>
        <w:rPr>
          <w:rFonts w:hint="eastAsia"/>
          <w:color w:val="FF0000"/>
          <w:sz w:val="24"/>
          <w:szCs w:val="24"/>
        </w:rPr>
        <w:t>1</w:t>
      </w:r>
      <w:r>
        <w:rPr>
          <w:rFonts w:hint="eastAsia"/>
          <w:color w:val="FF0000"/>
          <w:sz w:val="24"/>
          <w:szCs w:val="24"/>
        </w:rPr>
        <w:t>班画</w:t>
      </w:r>
      <w:r>
        <w:rPr>
          <w:rFonts w:hint="eastAsia"/>
          <w:sz w:val="24"/>
          <w:szCs w:val="24"/>
        </w:rPr>
        <w:t xml:space="preserve">  </w:t>
      </w:r>
      <w:r>
        <w:rPr>
          <w:rFonts w:hint="eastAsia"/>
          <w:color w:val="92D050"/>
          <w:sz w:val="24"/>
          <w:szCs w:val="24"/>
        </w:rPr>
        <w:t>绿色：都没画</w:t>
      </w:r>
    </w:p>
    <w:p w14:paraId="01550C65" w14:textId="77777777" w:rsidR="00036238" w:rsidRDefault="00886F09">
      <w:pPr>
        <w:rPr>
          <w:rFonts w:ascii="宋体" w:hAnsi="宋体"/>
          <w:b/>
          <w:color w:val="C0504D"/>
          <w:sz w:val="28"/>
          <w:szCs w:val="28"/>
        </w:rPr>
      </w:pPr>
      <w:r>
        <w:rPr>
          <w:rFonts w:ascii="宋体" w:hAnsi="宋体" w:hint="eastAsia"/>
          <w:b/>
          <w:color w:val="C0504D"/>
          <w:sz w:val="28"/>
          <w:szCs w:val="28"/>
        </w:rPr>
        <w:t>考试题型</w:t>
      </w:r>
    </w:p>
    <w:p w14:paraId="36C92C53" w14:textId="77777777" w:rsidR="00036238" w:rsidRDefault="00886F09">
      <w:pPr>
        <w:rPr>
          <w:rFonts w:ascii="宋体" w:hAnsi="宋体"/>
          <w:b/>
          <w:color w:val="C0504D"/>
          <w:sz w:val="28"/>
          <w:szCs w:val="28"/>
        </w:rPr>
      </w:pPr>
      <w:r>
        <w:rPr>
          <w:rFonts w:ascii="宋体" w:hAnsi="宋体" w:hint="eastAsia"/>
          <w:sz w:val="28"/>
          <w:szCs w:val="28"/>
        </w:rPr>
        <w:t>选择题（单项</w:t>
      </w:r>
      <w:r>
        <w:rPr>
          <w:rFonts w:ascii="宋体" w:hAnsi="宋体"/>
          <w:sz w:val="28"/>
          <w:szCs w:val="28"/>
        </w:rPr>
        <w:t>40</w:t>
      </w:r>
      <w:r>
        <w:rPr>
          <w:rFonts w:ascii="宋体" w:hAnsi="宋体" w:hint="eastAsia"/>
          <w:sz w:val="28"/>
          <w:szCs w:val="28"/>
        </w:rPr>
        <w:t>道</w:t>
      </w:r>
      <w:r>
        <w:rPr>
          <w:rFonts w:ascii="宋体" w:hAnsi="宋体"/>
          <w:sz w:val="28"/>
          <w:szCs w:val="28"/>
        </w:rPr>
        <w:t>、双项</w:t>
      </w:r>
      <w:r>
        <w:rPr>
          <w:rFonts w:ascii="宋体" w:hAnsi="宋体" w:hint="eastAsia"/>
          <w:sz w:val="28"/>
          <w:szCs w:val="28"/>
        </w:rPr>
        <w:t>5</w:t>
      </w:r>
      <w:r>
        <w:rPr>
          <w:rFonts w:ascii="宋体" w:hAnsi="宋体" w:hint="eastAsia"/>
          <w:sz w:val="28"/>
          <w:szCs w:val="28"/>
        </w:rPr>
        <w:t>道</w:t>
      </w:r>
      <w:r>
        <w:rPr>
          <w:rFonts w:ascii="宋体" w:hAnsi="宋体"/>
          <w:sz w:val="28"/>
          <w:szCs w:val="28"/>
        </w:rPr>
        <w:t>、多项</w:t>
      </w:r>
      <w:r>
        <w:rPr>
          <w:rFonts w:ascii="宋体" w:hAnsi="宋体" w:hint="eastAsia"/>
          <w:sz w:val="28"/>
          <w:szCs w:val="28"/>
        </w:rPr>
        <w:t>5</w:t>
      </w:r>
      <w:r>
        <w:rPr>
          <w:rFonts w:ascii="宋体" w:hAnsi="宋体" w:hint="eastAsia"/>
          <w:sz w:val="28"/>
          <w:szCs w:val="28"/>
        </w:rPr>
        <w:t>道</w:t>
      </w:r>
      <w:r>
        <w:rPr>
          <w:rFonts w:ascii="宋体" w:hAnsi="宋体"/>
          <w:sz w:val="28"/>
          <w:szCs w:val="28"/>
        </w:rPr>
        <w:t>）</w:t>
      </w:r>
      <w:r>
        <w:rPr>
          <w:rFonts w:ascii="宋体" w:hAnsi="宋体" w:hint="eastAsia"/>
          <w:sz w:val="28"/>
          <w:szCs w:val="28"/>
        </w:rPr>
        <w:t xml:space="preserve"> </w:t>
      </w:r>
      <w:r>
        <w:rPr>
          <w:rFonts w:ascii="宋体" w:hAnsi="宋体"/>
          <w:b/>
          <w:color w:val="C0504D"/>
          <w:sz w:val="28"/>
          <w:szCs w:val="28"/>
        </w:rPr>
        <w:t>50</w:t>
      </w:r>
      <w:r>
        <w:rPr>
          <w:rFonts w:ascii="宋体" w:hAnsi="宋体"/>
          <w:b/>
          <w:color w:val="C0504D"/>
          <w:sz w:val="28"/>
          <w:szCs w:val="28"/>
        </w:rPr>
        <w:t>分</w:t>
      </w:r>
    </w:p>
    <w:p w14:paraId="5EB63761" w14:textId="77777777" w:rsidR="00036238" w:rsidRDefault="00886F09">
      <w:pPr>
        <w:rPr>
          <w:rFonts w:ascii="宋体" w:hAnsi="宋体"/>
          <w:sz w:val="24"/>
          <w:szCs w:val="28"/>
        </w:rPr>
      </w:pPr>
      <w:r>
        <w:rPr>
          <w:rFonts w:ascii="宋体" w:hAnsi="宋体" w:hint="eastAsia"/>
          <w:b/>
          <w:color w:val="1F497D"/>
          <w:sz w:val="24"/>
          <w:szCs w:val="28"/>
        </w:rPr>
        <w:t>选择题</w:t>
      </w:r>
      <w:r>
        <w:rPr>
          <w:rFonts w:ascii="宋体" w:hAnsi="宋体" w:hint="eastAsia"/>
          <w:sz w:val="24"/>
          <w:szCs w:val="28"/>
        </w:rPr>
        <w:t>看清要求，单选、双选和多选</w:t>
      </w:r>
    </w:p>
    <w:p w14:paraId="0F7777A2" w14:textId="77777777" w:rsidR="00036238" w:rsidRDefault="00886F09">
      <w:pPr>
        <w:rPr>
          <w:rFonts w:ascii="宋体" w:hAnsi="宋体"/>
          <w:sz w:val="28"/>
          <w:szCs w:val="28"/>
        </w:rPr>
      </w:pPr>
      <w:r>
        <w:rPr>
          <w:rFonts w:ascii="宋体" w:hAnsi="宋体" w:hint="eastAsia"/>
          <w:sz w:val="28"/>
          <w:szCs w:val="28"/>
        </w:rPr>
        <w:t>名词解释</w:t>
      </w:r>
      <w:r>
        <w:rPr>
          <w:rFonts w:ascii="宋体" w:hAnsi="宋体" w:hint="eastAsia"/>
          <w:sz w:val="28"/>
          <w:szCs w:val="28"/>
        </w:rPr>
        <w:t xml:space="preserve"> </w:t>
      </w:r>
      <w:r>
        <w:rPr>
          <w:rFonts w:ascii="宋体" w:hAnsi="宋体" w:hint="eastAsia"/>
          <w:sz w:val="28"/>
          <w:szCs w:val="28"/>
        </w:rPr>
        <w:t>3</w:t>
      </w:r>
      <w:r>
        <w:rPr>
          <w:rFonts w:ascii="宋体" w:hAnsi="宋体" w:hint="eastAsia"/>
          <w:sz w:val="28"/>
          <w:szCs w:val="28"/>
        </w:rPr>
        <w:t>道</w:t>
      </w:r>
      <w:r>
        <w:rPr>
          <w:rFonts w:ascii="宋体" w:hAnsi="宋体"/>
          <w:b/>
          <w:color w:val="C0504D"/>
          <w:sz w:val="28"/>
          <w:szCs w:val="28"/>
        </w:rPr>
        <w:t>6</w:t>
      </w:r>
      <w:r>
        <w:rPr>
          <w:rFonts w:ascii="宋体" w:hAnsi="宋体"/>
          <w:b/>
          <w:color w:val="C0504D"/>
          <w:sz w:val="28"/>
          <w:szCs w:val="28"/>
        </w:rPr>
        <w:t>分</w:t>
      </w:r>
    </w:p>
    <w:p w14:paraId="75352AD6" w14:textId="77777777" w:rsidR="00036238" w:rsidRDefault="00886F09">
      <w:pPr>
        <w:rPr>
          <w:rFonts w:ascii="宋体" w:hAnsi="宋体"/>
          <w:sz w:val="28"/>
          <w:szCs w:val="28"/>
        </w:rPr>
      </w:pPr>
      <w:r>
        <w:rPr>
          <w:rFonts w:ascii="宋体" w:hAnsi="宋体" w:hint="eastAsia"/>
          <w:sz w:val="28"/>
          <w:szCs w:val="28"/>
        </w:rPr>
        <w:t>辨析改错</w:t>
      </w:r>
      <w:r>
        <w:rPr>
          <w:rFonts w:ascii="宋体" w:hAnsi="宋体" w:hint="eastAsia"/>
          <w:sz w:val="28"/>
          <w:szCs w:val="28"/>
        </w:rPr>
        <w:t xml:space="preserve"> </w:t>
      </w:r>
      <w:r>
        <w:rPr>
          <w:rFonts w:ascii="宋体" w:hAnsi="宋体" w:hint="eastAsia"/>
          <w:sz w:val="28"/>
          <w:szCs w:val="28"/>
        </w:rPr>
        <w:t>6</w:t>
      </w:r>
      <w:r>
        <w:rPr>
          <w:rFonts w:ascii="宋体" w:hAnsi="宋体" w:hint="eastAsia"/>
          <w:sz w:val="28"/>
          <w:szCs w:val="28"/>
        </w:rPr>
        <w:t>道</w:t>
      </w:r>
      <w:r>
        <w:rPr>
          <w:rFonts w:ascii="宋体" w:hAnsi="宋体"/>
          <w:b/>
          <w:color w:val="C0504D"/>
          <w:sz w:val="28"/>
          <w:szCs w:val="28"/>
        </w:rPr>
        <w:t>24</w:t>
      </w:r>
      <w:r>
        <w:rPr>
          <w:rFonts w:ascii="宋体" w:hAnsi="宋体"/>
          <w:b/>
          <w:color w:val="C0504D"/>
          <w:sz w:val="28"/>
          <w:szCs w:val="28"/>
        </w:rPr>
        <w:t>分</w:t>
      </w:r>
    </w:p>
    <w:p w14:paraId="13B93B4C" w14:textId="77777777" w:rsidR="00036238" w:rsidRDefault="00886F09">
      <w:pPr>
        <w:rPr>
          <w:rFonts w:ascii="宋体" w:hAnsi="宋体"/>
          <w:sz w:val="24"/>
          <w:szCs w:val="28"/>
        </w:rPr>
      </w:pPr>
      <w:r>
        <w:rPr>
          <w:rFonts w:ascii="宋体" w:hAnsi="宋体" w:hint="eastAsia"/>
          <w:b/>
          <w:color w:val="1F497D"/>
          <w:sz w:val="24"/>
          <w:szCs w:val="28"/>
        </w:rPr>
        <w:t>辨析改错</w:t>
      </w:r>
      <w:proofErr w:type="gramStart"/>
      <w:r>
        <w:rPr>
          <w:rFonts w:ascii="宋体" w:hAnsi="宋体" w:hint="eastAsia"/>
          <w:b/>
          <w:color w:val="1F497D"/>
          <w:sz w:val="24"/>
          <w:szCs w:val="28"/>
        </w:rPr>
        <w:t>题</w:t>
      </w:r>
      <w:r>
        <w:rPr>
          <w:rFonts w:ascii="宋体" w:hAnsi="宋体" w:hint="eastAsia"/>
          <w:sz w:val="24"/>
          <w:szCs w:val="28"/>
        </w:rPr>
        <w:t>一定</w:t>
      </w:r>
      <w:proofErr w:type="gramEnd"/>
      <w:r>
        <w:rPr>
          <w:rFonts w:ascii="宋体" w:hAnsi="宋体" w:hint="eastAsia"/>
          <w:sz w:val="24"/>
          <w:szCs w:val="28"/>
        </w:rPr>
        <w:t>要先判断，再改错。用文字“对”或“错”等来表示。使用符号“×”或“√”一律不给分</w:t>
      </w:r>
    </w:p>
    <w:p w14:paraId="44248749" w14:textId="77777777" w:rsidR="00036238" w:rsidRDefault="00886F09">
      <w:pPr>
        <w:rPr>
          <w:rFonts w:ascii="宋体" w:hAnsi="宋体"/>
          <w:sz w:val="28"/>
          <w:szCs w:val="28"/>
        </w:rPr>
      </w:pPr>
      <w:r>
        <w:rPr>
          <w:rFonts w:ascii="宋体" w:hAnsi="宋体" w:hint="eastAsia"/>
          <w:sz w:val="28"/>
          <w:szCs w:val="28"/>
        </w:rPr>
        <w:t>材料分析题</w:t>
      </w:r>
      <w:r>
        <w:rPr>
          <w:rFonts w:ascii="宋体" w:hAnsi="宋体" w:hint="eastAsia"/>
          <w:sz w:val="28"/>
          <w:szCs w:val="28"/>
        </w:rPr>
        <w:t xml:space="preserve"> </w:t>
      </w:r>
      <w:r>
        <w:rPr>
          <w:rFonts w:ascii="宋体" w:hAnsi="宋体" w:hint="eastAsia"/>
          <w:sz w:val="28"/>
          <w:szCs w:val="28"/>
        </w:rPr>
        <w:t>2</w:t>
      </w:r>
      <w:r>
        <w:rPr>
          <w:rFonts w:ascii="宋体" w:hAnsi="宋体" w:hint="eastAsia"/>
          <w:sz w:val="28"/>
          <w:szCs w:val="28"/>
        </w:rPr>
        <w:t>道</w:t>
      </w:r>
      <w:r>
        <w:rPr>
          <w:rFonts w:ascii="宋体" w:hAnsi="宋体"/>
          <w:b/>
          <w:color w:val="C0504D"/>
          <w:sz w:val="28"/>
          <w:szCs w:val="28"/>
        </w:rPr>
        <w:t>20</w:t>
      </w:r>
      <w:r>
        <w:rPr>
          <w:rFonts w:ascii="宋体" w:hAnsi="宋体"/>
          <w:b/>
          <w:color w:val="C0504D"/>
          <w:sz w:val="28"/>
          <w:szCs w:val="28"/>
        </w:rPr>
        <w:t>分</w:t>
      </w:r>
    </w:p>
    <w:p w14:paraId="4866C998" w14:textId="77777777" w:rsidR="00036238" w:rsidRDefault="00886F09">
      <w:pPr>
        <w:rPr>
          <w:b/>
          <w:bCs/>
          <w:sz w:val="32"/>
          <w:szCs w:val="32"/>
        </w:rPr>
      </w:pPr>
      <w:r>
        <w:rPr>
          <w:rFonts w:ascii="宋体" w:hAnsi="宋体" w:hint="eastAsia"/>
          <w:b/>
          <w:color w:val="1F497D"/>
          <w:sz w:val="24"/>
          <w:szCs w:val="28"/>
        </w:rPr>
        <w:t>材料分析题</w:t>
      </w:r>
      <w:r>
        <w:rPr>
          <w:rFonts w:ascii="宋体" w:hAnsi="宋体" w:hint="eastAsia"/>
          <w:b/>
          <w:color w:val="1F497D"/>
          <w:sz w:val="24"/>
          <w:szCs w:val="28"/>
        </w:rPr>
        <w:t xml:space="preserve">  </w:t>
      </w:r>
      <w:r>
        <w:rPr>
          <w:rFonts w:ascii="宋体" w:hAnsi="宋体" w:hint="eastAsia"/>
          <w:kern w:val="0"/>
          <w:sz w:val="24"/>
          <w:szCs w:val="24"/>
        </w:rPr>
        <w:t>①写出材料每句话对应的原理②结合材料）</w:t>
      </w:r>
      <w:r>
        <w:rPr>
          <w:rFonts w:ascii="宋体" w:hAnsi="宋体" w:hint="eastAsia"/>
          <w:sz w:val="24"/>
          <w:szCs w:val="28"/>
        </w:rPr>
        <w:t>不要写错别字</w:t>
      </w:r>
    </w:p>
    <w:p w14:paraId="2A50B066" w14:textId="77777777" w:rsidR="00036238" w:rsidRDefault="00036238">
      <w:pPr>
        <w:pStyle w:val="ListParagraph5d15eb50-0c2b-4a39-95b2-553fcc97c141"/>
        <w:ind w:firstLineChars="0" w:firstLine="0"/>
        <w:rPr>
          <w:b/>
          <w:bCs/>
          <w:sz w:val="32"/>
          <w:szCs w:val="32"/>
        </w:rPr>
      </w:pPr>
    </w:p>
    <w:p w14:paraId="748C0D45" w14:textId="77777777" w:rsidR="00036238" w:rsidRDefault="00886F09">
      <w:pPr>
        <w:pStyle w:val="ListParagraph5d15eb50-0c2b-4a39-95b2-553fcc97c141"/>
        <w:ind w:firstLineChars="0" w:firstLine="0"/>
        <w:rPr>
          <w:b/>
          <w:bCs/>
          <w:sz w:val="32"/>
          <w:szCs w:val="32"/>
        </w:rPr>
      </w:pPr>
      <w:r>
        <w:rPr>
          <w:b/>
          <w:bCs/>
          <w:sz w:val="32"/>
          <w:szCs w:val="32"/>
        </w:rPr>
        <w:t>名词解释</w:t>
      </w:r>
    </w:p>
    <w:p w14:paraId="3BE61690" w14:textId="77777777" w:rsidR="00036238" w:rsidRDefault="00886F09">
      <w:pPr>
        <w:widowControl/>
        <w:jc w:val="left"/>
        <w:rPr>
          <w:sz w:val="24"/>
          <w:szCs w:val="24"/>
        </w:rPr>
      </w:pPr>
      <w:r>
        <w:rPr>
          <w:rFonts w:ascii="宋体" w:hAnsi="宋体"/>
          <w:kern w:val="0"/>
          <w:sz w:val="24"/>
          <w:szCs w:val="24"/>
        </w:rPr>
        <w:t>名解：</w:t>
      </w:r>
      <w:r>
        <w:rPr>
          <w:rFonts w:ascii="宋体" w:hAnsi="宋体" w:hint="eastAsia"/>
          <w:kern w:val="0"/>
          <w:sz w:val="24"/>
          <w:szCs w:val="24"/>
        </w:rPr>
        <w:t>（</w:t>
      </w:r>
      <w:proofErr w:type="gramStart"/>
      <w:r>
        <w:rPr>
          <w:rFonts w:ascii="宋体" w:hAnsi="宋体" w:hint="eastAsia"/>
          <w:kern w:val="0"/>
          <w:sz w:val="24"/>
          <w:szCs w:val="24"/>
        </w:rPr>
        <w:t>不考名解也</w:t>
      </w:r>
      <w:proofErr w:type="gramEnd"/>
      <w:r>
        <w:rPr>
          <w:rFonts w:ascii="宋体" w:hAnsi="宋体" w:hint="eastAsia"/>
          <w:kern w:val="0"/>
          <w:sz w:val="24"/>
          <w:szCs w:val="24"/>
        </w:rPr>
        <w:t>会考材料题，最好都背）</w:t>
      </w:r>
      <w:r>
        <w:rPr>
          <w:rFonts w:ascii="宋体" w:hAnsi="宋体"/>
          <w:kern w:val="0"/>
          <w:sz w:val="24"/>
          <w:szCs w:val="24"/>
        </w:rPr>
        <w:br/>
      </w:r>
    </w:p>
    <w:p w14:paraId="04FC6DF4" w14:textId="77777777" w:rsidR="00036238" w:rsidRDefault="00886F09">
      <w:pPr>
        <w:pStyle w:val="ListParagraph5d15eb50-0c2b-4a39-95b2-553fcc97c141"/>
        <w:ind w:firstLineChars="0" w:firstLine="0"/>
        <w:rPr>
          <w:sz w:val="24"/>
          <w:szCs w:val="24"/>
        </w:rPr>
      </w:pPr>
      <w:r>
        <w:rPr>
          <w:sz w:val="24"/>
          <w:szCs w:val="24"/>
        </w:rPr>
        <w:t>1.</w:t>
      </w:r>
      <w:r>
        <w:rPr>
          <w:sz w:val="24"/>
          <w:szCs w:val="24"/>
        </w:rPr>
        <w:tab/>
      </w:r>
      <w:r>
        <w:rPr>
          <w:sz w:val="24"/>
          <w:szCs w:val="24"/>
        </w:rPr>
        <w:t>马克思主义：</w:t>
      </w:r>
      <w:r>
        <w:rPr>
          <w:sz w:val="24"/>
          <w:szCs w:val="24"/>
        </w:rPr>
        <w:t>①</w:t>
      </w:r>
      <w:r>
        <w:rPr>
          <w:sz w:val="24"/>
          <w:szCs w:val="24"/>
        </w:rPr>
        <w:t>是由马克思和恩格斯创立并为后继者所不断发展的科学理论体系；</w:t>
      </w:r>
      <w:r>
        <w:rPr>
          <w:sz w:val="24"/>
          <w:szCs w:val="24"/>
        </w:rPr>
        <w:t>②</w:t>
      </w:r>
      <w:r>
        <w:rPr>
          <w:sz w:val="24"/>
          <w:szCs w:val="24"/>
        </w:rPr>
        <w:t>是关于自然、社会和人类思维发展的一般规律学说；</w:t>
      </w:r>
      <w:r>
        <w:rPr>
          <w:sz w:val="24"/>
          <w:szCs w:val="24"/>
        </w:rPr>
        <w:t>③</w:t>
      </w:r>
      <w:r>
        <w:rPr>
          <w:sz w:val="24"/>
          <w:szCs w:val="24"/>
        </w:rPr>
        <w:t>是关于社会主义必然代替资本主义、最终实现共产主义的学说；</w:t>
      </w:r>
      <w:r>
        <w:rPr>
          <w:sz w:val="24"/>
          <w:szCs w:val="24"/>
        </w:rPr>
        <w:t>④</w:t>
      </w:r>
      <w:r>
        <w:rPr>
          <w:sz w:val="24"/>
          <w:szCs w:val="24"/>
        </w:rPr>
        <w:t>是关于无产阶级解放、全人类解放和每个人自由而全面发展的学说；</w:t>
      </w:r>
      <w:r>
        <w:rPr>
          <w:sz w:val="24"/>
          <w:szCs w:val="24"/>
        </w:rPr>
        <w:t>⑤</w:t>
      </w:r>
      <w:r>
        <w:rPr>
          <w:sz w:val="24"/>
          <w:szCs w:val="24"/>
        </w:rPr>
        <w:t>是指引人民创造美好生活的行动指南。</w:t>
      </w:r>
      <w:r>
        <w:rPr>
          <w:sz w:val="24"/>
          <w:szCs w:val="24"/>
        </w:rPr>
        <w:t>P2</w:t>
      </w:r>
    </w:p>
    <w:p w14:paraId="6312E2BC" w14:textId="77777777" w:rsidR="00036238" w:rsidRDefault="00036238">
      <w:pPr>
        <w:pStyle w:val="ListParagraph5d15eb50-0c2b-4a39-95b2-553fcc97c141"/>
        <w:ind w:firstLineChars="0" w:firstLine="0"/>
        <w:rPr>
          <w:sz w:val="24"/>
          <w:szCs w:val="24"/>
        </w:rPr>
      </w:pPr>
    </w:p>
    <w:p w14:paraId="66912FDE" w14:textId="77777777" w:rsidR="00036238" w:rsidRDefault="00886F09">
      <w:pPr>
        <w:pStyle w:val="ListParagraph5d15eb50-0c2b-4a39-95b2-553fcc97c141"/>
        <w:ind w:firstLineChars="0" w:firstLine="0"/>
        <w:rPr>
          <w:sz w:val="24"/>
          <w:szCs w:val="24"/>
        </w:rPr>
      </w:pPr>
      <w:r>
        <w:rPr>
          <w:sz w:val="24"/>
          <w:szCs w:val="24"/>
        </w:rPr>
        <w:t>2.</w:t>
      </w:r>
      <w:r>
        <w:rPr>
          <w:sz w:val="24"/>
          <w:szCs w:val="24"/>
        </w:rPr>
        <w:tab/>
      </w:r>
      <w:r>
        <w:rPr>
          <w:sz w:val="24"/>
          <w:szCs w:val="24"/>
        </w:rPr>
        <w:t>必然：指事物联系与发展中确定不移的趋势，在一定条件下具有不可避免性。与偶然一起，揭示事物产生、发展和衰亡过程中的趋势。</w:t>
      </w:r>
      <w:r>
        <w:rPr>
          <w:sz w:val="24"/>
          <w:szCs w:val="24"/>
        </w:rPr>
        <w:t>P35</w:t>
      </w:r>
    </w:p>
    <w:p w14:paraId="6AE6553A" w14:textId="77777777" w:rsidR="00036238" w:rsidRDefault="00886F09">
      <w:pPr>
        <w:pStyle w:val="ListParagraph5d15eb50-0c2b-4a39-95b2-553fcc97c141"/>
        <w:ind w:firstLineChars="0" w:firstLine="0"/>
        <w:rPr>
          <w:sz w:val="24"/>
          <w:szCs w:val="24"/>
        </w:rPr>
      </w:pPr>
      <w:r>
        <w:rPr>
          <w:sz w:val="24"/>
          <w:szCs w:val="24"/>
        </w:rPr>
        <w:t>偶然：指事物联系与发展中不确定的趋势。与必然一起，揭示事物产生、发展和衰亡过程中的趋势。</w:t>
      </w:r>
      <w:r>
        <w:rPr>
          <w:sz w:val="24"/>
          <w:szCs w:val="24"/>
        </w:rPr>
        <w:t>P35</w:t>
      </w:r>
    </w:p>
    <w:p w14:paraId="21607C65" w14:textId="77777777" w:rsidR="00036238" w:rsidRDefault="00036238">
      <w:pPr>
        <w:pStyle w:val="ListParagraph5d15eb50-0c2b-4a39-95b2-553fcc97c141"/>
        <w:ind w:firstLineChars="0" w:firstLine="0"/>
        <w:rPr>
          <w:sz w:val="24"/>
          <w:szCs w:val="24"/>
        </w:rPr>
      </w:pPr>
    </w:p>
    <w:p w14:paraId="0D90FEF1" w14:textId="77777777" w:rsidR="00036238" w:rsidRDefault="00886F09">
      <w:pPr>
        <w:pStyle w:val="ListParagraph5d15eb50-0c2b-4a39-95b2-553fcc97c141"/>
        <w:ind w:firstLineChars="0" w:firstLine="0"/>
        <w:rPr>
          <w:rFonts w:ascii="宋体" w:hAnsi="宋体"/>
          <w:color w:val="FF0000"/>
          <w:kern w:val="0"/>
          <w:sz w:val="24"/>
          <w:szCs w:val="24"/>
        </w:rPr>
      </w:pPr>
      <w:r>
        <w:rPr>
          <w:rFonts w:hint="eastAsia"/>
          <w:color w:val="FF0000"/>
          <w:sz w:val="24"/>
          <w:szCs w:val="24"/>
        </w:rPr>
        <w:t>3.</w:t>
      </w:r>
      <w:r>
        <w:rPr>
          <w:rFonts w:ascii="宋体" w:hAnsi="宋体"/>
          <w:color w:val="FF0000"/>
          <w:kern w:val="0"/>
          <w:sz w:val="24"/>
          <w:szCs w:val="24"/>
        </w:rPr>
        <w:t>矛盾：矛盾是反映事物内部和事物之间对立统一关系的哲学范畴。</w:t>
      </w:r>
      <w:r>
        <w:rPr>
          <w:rFonts w:ascii="宋体" w:hAnsi="宋体"/>
          <w:color w:val="FF0000"/>
          <w:kern w:val="0"/>
          <w:sz w:val="24"/>
          <w:szCs w:val="24"/>
        </w:rPr>
        <w:t>P37</w:t>
      </w:r>
    </w:p>
    <w:p w14:paraId="0E912BA3" w14:textId="77777777" w:rsidR="00036238" w:rsidRDefault="00036238">
      <w:pPr>
        <w:pStyle w:val="ListParagraph5d15eb50-0c2b-4a39-95b2-553fcc97c141"/>
        <w:ind w:firstLineChars="0" w:firstLine="0"/>
        <w:rPr>
          <w:rFonts w:ascii="宋体" w:hAnsi="宋体"/>
          <w:color w:val="FF0000"/>
          <w:kern w:val="0"/>
          <w:sz w:val="24"/>
          <w:szCs w:val="24"/>
        </w:rPr>
      </w:pPr>
    </w:p>
    <w:p w14:paraId="7243B5A6" w14:textId="77777777" w:rsidR="00036238" w:rsidRDefault="00886F09">
      <w:pPr>
        <w:pStyle w:val="ListParagraph5d15eb50-0c2b-4a39-95b2-553fcc97c141"/>
        <w:ind w:firstLineChars="0" w:firstLine="0"/>
        <w:rPr>
          <w:rFonts w:ascii="宋体" w:hAnsi="宋体"/>
          <w:color w:val="FFC000"/>
          <w:kern w:val="0"/>
          <w:sz w:val="24"/>
          <w:szCs w:val="24"/>
        </w:rPr>
      </w:pPr>
      <w:r>
        <w:rPr>
          <w:rFonts w:ascii="宋体" w:hAnsi="宋体" w:hint="eastAsia"/>
          <w:color w:val="FFC000"/>
          <w:kern w:val="0"/>
          <w:sz w:val="24"/>
          <w:szCs w:val="24"/>
        </w:rPr>
        <w:t>矛盾的特殊性：</w:t>
      </w:r>
      <w:r>
        <w:rPr>
          <w:rFonts w:ascii="宋体" w:hAnsi="宋体" w:hint="eastAsia"/>
          <w:color w:val="FFC000"/>
          <w:kern w:val="0"/>
          <w:sz w:val="24"/>
          <w:szCs w:val="24"/>
        </w:rPr>
        <w:t>各个具体事物的矛盾、每一个矛盾的各个方面在发展的不同阶段上各有其特点。矛盾的特殊性决定了事物的不同性质。</w:t>
      </w:r>
      <w:r>
        <w:rPr>
          <w:rFonts w:ascii="宋体" w:hAnsi="宋体"/>
          <w:color w:val="FFC000"/>
          <w:kern w:val="0"/>
          <w:sz w:val="24"/>
          <w:szCs w:val="24"/>
        </w:rPr>
        <w:t>P39</w:t>
      </w:r>
    </w:p>
    <w:p w14:paraId="2A9C8C4E" w14:textId="77777777" w:rsidR="00036238" w:rsidRDefault="00036238">
      <w:pPr>
        <w:pStyle w:val="ListParagraph5d15eb50-0c2b-4a39-95b2-553fcc97c141"/>
        <w:ind w:firstLineChars="0" w:firstLine="0"/>
        <w:rPr>
          <w:rFonts w:ascii="宋体" w:hAnsi="宋体"/>
          <w:kern w:val="0"/>
          <w:sz w:val="24"/>
          <w:szCs w:val="24"/>
        </w:rPr>
      </w:pPr>
    </w:p>
    <w:p w14:paraId="52BF4E7F" w14:textId="77777777" w:rsidR="00036238" w:rsidRDefault="00886F09">
      <w:pPr>
        <w:pStyle w:val="ListParagraph5d15eb50-0c2b-4a39-95b2-553fcc97c141"/>
        <w:ind w:firstLineChars="0" w:firstLine="0"/>
        <w:rPr>
          <w:rFonts w:ascii="宋体" w:hAnsi="宋体"/>
          <w:color w:val="FF0000"/>
          <w:kern w:val="0"/>
          <w:sz w:val="24"/>
          <w:szCs w:val="24"/>
        </w:rPr>
      </w:pPr>
      <w:r>
        <w:rPr>
          <w:rFonts w:ascii="宋体" w:hAnsi="宋体" w:hint="eastAsia"/>
          <w:color w:val="FF0000"/>
          <w:kern w:val="0"/>
          <w:sz w:val="24"/>
          <w:szCs w:val="24"/>
        </w:rPr>
        <w:t>4.</w:t>
      </w:r>
      <w:r>
        <w:rPr>
          <w:rFonts w:ascii="宋体" w:hAnsi="宋体"/>
          <w:color w:val="FF0000"/>
          <w:kern w:val="0"/>
          <w:sz w:val="24"/>
          <w:szCs w:val="24"/>
        </w:rPr>
        <w:t>实践：实践是人类能动的改造世界的社会性的物质活动，具有直接现实性、自觉能动性和社会历史性三个基本特征。</w:t>
      </w:r>
      <w:r>
        <w:rPr>
          <w:rFonts w:ascii="宋体" w:hAnsi="宋体"/>
          <w:color w:val="FF0000"/>
          <w:kern w:val="0"/>
          <w:sz w:val="24"/>
          <w:szCs w:val="24"/>
        </w:rPr>
        <w:t>P57</w:t>
      </w:r>
      <w:r>
        <w:rPr>
          <w:rFonts w:ascii="宋体" w:hAnsi="宋体"/>
          <w:color w:val="FFC000"/>
          <w:sz w:val="24"/>
          <w:szCs w:val="24"/>
        </w:rPr>
        <w:t>是人类生存和发展的最基本的活动，是人类社会生活的本质，是人的认识产生和发展的基础，也是真理与价值统一的基础。</w:t>
      </w:r>
      <w:r>
        <w:rPr>
          <w:rFonts w:ascii="宋体" w:hAnsi="宋体"/>
          <w:color w:val="FFC000"/>
          <w:sz w:val="24"/>
          <w:szCs w:val="24"/>
        </w:rPr>
        <w:t>P56</w:t>
      </w:r>
    </w:p>
    <w:p w14:paraId="103346E4" w14:textId="77777777" w:rsidR="00036238" w:rsidRDefault="00036238">
      <w:pPr>
        <w:pStyle w:val="ListParagraph5d15eb50-0c2b-4a39-95b2-553fcc97c141"/>
        <w:ind w:firstLineChars="0" w:firstLine="0"/>
        <w:rPr>
          <w:sz w:val="24"/>
          <w:szCs w:val="24"/>
        </w:rPr>
      </w:pPr>
    </w:p>
    <w:p w14:paraId="1A3349C2" w14:textId="77777777" w:rsidR="00036238" w:rsidRDefault="00886F09">
      <w:pPr>
        <w:pStyle w:val="ListParagraph5d15eb50-0c2b-4a39-95b2-553fcc97c141"/>
        <w:ind w:firstLineChars="0" w:firstLine="0"/>
        <w:rPr>
          <w:sz w:val="24"/>
          <w:szCs w:val="24"/>
        </w:rPr>
      </w:pPr>
      <w:r>
        <w:rPr>
          <w:rFonts w:hint="eastAsia"/>
          <w:sz w:val="24"/>
          <w:szCs w:val="24"/>
        </w:rPr>
        <w:t>5.</w:t>
      </w:r>
      <w:r>
        <w:rPr>
          <w:sz w:val="24"/>
          <w:szCs w:val="24"/>
        </w:rPr>
        <w:t>真理的相对性：指人们在一定条件下对客观事物及其本质和发展规律的正确认识总是有限度的、不完善的。</w:t>
      </w:r>
      <w:r>
        <w:rPr>
          <w:sz w:val="24"/>
          <w:szCs w:val="24"/>
        </w:rPr>
        <w:t>P77</w:t>
      </w:r>
    </w:p>
    <w:p w14:paraId="3CA16268" w14:textId="77777777" w:rsidR="00036238" w:rsidRDefault="00036238">
      <w:pPr>
        <w:pStyle w:val="ListParagraph5d15eb50-0c2b-4a39-95b2-553fcc97c141"/>
        <w:ind w:firstLineChars="0" w:firstLine="0"/>
        <w:rPr>
          <w:sz w:val="24"/>
          <w:szCs w:val="24"/>
        </w:rPr>
      </w:pPr>
    </w:p>
    <w:p w14:paraId="1648FBD6" w14:textId="77777777" w:rsidR="00036238" w:rsidRDefault="00886F09">
      <w:pPr>
        <w:pStyle w:val="ListParagraph5d15eb50-0c2b-4a39-95b2-553fcc97c141"/>
        <w:ind w:firstLineChars="0" w:firstLine="0"/>
        <w:rPr>
          <w:color w:val="92D050"/>
          <w:sz w:val="24"/>
          <w:szCs w:val="24"/>
        </w:rPr>
      </w:pPr>
      <w:r>
        <w:rPr>
          <w:color w:val="92D050"/>
          <w:sz w:val="24"/>
          <w:szCs w:val="24"/>
        </w:rPr>
        <w:t>真理的客观性：指真理的内容是对客观事物及其规律的正确反映，真理中包含着不依赖于人和人的意识的客观内容。客观性是真理的本质属性。</w:t>
      </w:r>
      <w:r>
        <w:rPr>
          <w:color w:val="92D050"/>
          <w:sz w:val="24"/>
          <w:szCs w:val="24"/>
        </w:rPr>
        <w:t>P75</w:t>
      </w:r>
    </w:p>
    <w:p w14:paraId="08F2023C" w14:textId="77777777" w:rsidR="00036238" w:rsidRDefault="00886F09">
      <w:pPr>
        <w:pStyle w:val="ListParagraph5d15eb50-0c2b-4a39-95b2-553fcc97c141"/>
        <w:ind w:firstLineChars="0" w:firstLine="0"/>
        <w:rPr>
          <w:color w:val="92D050"/>
          <w:sz w:val="24"/>
          <w:szCs w:val="24"/>
        </w:rPr>
      </w:pPr>
      <w:r>
        <w:rPr>
          <w:color w:val="92D050"/>
          <w:sz w:val="24"/>
          <w:szCs w:val="24"/>
        </w:rPr>
        <w:t>真理的绝对性：指真理主客观统一的确定性和发展的无限性。一是指任何真理都标志着主观与客观之间的符合，都包含着不依赖于人和人的意识的客观内容，都同谬误有原则</w:t>
      </w:r>
      <w:r>
        <w:rPr>
          <w:color w:val="92D050"/>
          <w:sz w:val="24"/>
          <w:szCs w:val="24"/>
        </w:rPr>
        <w:t>的界限。二是人类</w:t>
      </w:r>
      <w:proofErr w:type="gramStart"/>
      <w:r>
        <w:rPr>
          <w:color w:val="92D050"/>
          <w:sz w:val="24"/>
          <w:szCs w:val="24"/>
        </w:rPr>
        <w:t>认识按</w:t>
      </w:r>
      <w:proofErr w:type="gramEnd"/>
      <w:r>
        <w:rPr>
          <w:color w:val="92D050"/>
          <w:sz w:val="24"/>
          <w:szCs w:val="24"/>
        </w:rPr>
        <w:t>其本性来说，能够正确认识无限发展着的物质世界，认识每前进一步，都是对无限发展着的物质世界的接近。</w:t>
      </w:r>
      <w:r>
        <w:rPr>
          <w:color w:val="92D050"/>
          <w:sz w:val="24"/>
          <w:szCs w:val="24"/>
        </w:rPr>
        <w:t>P76.77</w:t>
      </w:r>
    </w:p>
    <w:p w14:paraId="474C61D5" w14:textId="77777777" w:rsidR="00036238" w:rsidRDefault="00036238">
      <w:pPr>
        <w:pStyle w:val="ListParagraph5d15eb50-0c2b-4a39-95b2-553fcc97c141"/>
        <w:ind w:firstLineChars="0" w:firstLine="0"/>
        <w:rPr>
          <w:sz w:val="24"/>
          <w:szCs w:val="24"/>
        </w:rPr>
      </w:pPr>
    </w:p>
    <w:p w14:paraId="5851FE65" w14:textId="77777777" w:rsidR="00036238" w:rsidRDefault="00886F09">
      <w:pPr>
        <w:pStyle w:val="ListParagraph5d15eb50-0c2b-4a39-95b2-553fcc97c141"/>
        <w:ind w:firstLineChars="0" w:firstLine="0"/>
        <w:rPr>
          <w:sz w:val="24"/>
          <w:szCs w:val="24"/>
        </w:rPr>
      </w:pPr>
      <w:r>
        <w:rPr>
          <w:rFonts w:hint="eastAsia"/>
          <w:sz w:val="24"/>
          <w:szCs w:val="24"/>
        </w:rPr>
        <w:t>6.</w:t>
      </w:r>
      <w:r>
        <w:rPr>
          <w:sz w:val="24"/>
          <w:szCs w:val="24"/>
        </w:rPr>
        <w:t>生产力：是人类在生产实践中形成的改造和影响自然以使其适合社会需要的物质力量。</w:t>
      </w:r>
      <w:r>
        <w:rPr>
          <w:sz w:val="24"/>
          <w:szCs w:val="24"/>
        </w:rPr>
        <w:t>P116</w:t>
      </w:r>
    </w:p>
    <w:p w14:paraId="5C99569C" w14:textId="77777777" w:rsidR="00036238" w:rsidRDefault="00036238">
      <w:pPr>
        <w:pStyle w:val="ListParagraph5d15eb50-0c2b-4a39-95b2-553fcc97c141"/>
        <w:ind w:firstLineChars="0" w:firstLine="0"/>
        <w:rPr>
          <w:sz w:val="24"/>
          <w:szCs w:val="24"/>
        </w:rPr>
      </w:pPr>
    </w:p>
    <w:p w14:paraId="019C8A6C" w14:textId="77777777" w:rsidR="00036238" w:rsidRDefault="00886F09">
      <w:pPr>
        <w:pStyle w:val="ListParagraph5d15eb50-0c2b-4a39-95b2-553fcc97c141"/>
        <w:ind w:firstLineChars="0" w:firstLine="0"/>
        <w:rPr>
          <w:sz w:val="24"/>
          <w:szCs w:val="24"/>
        </w:rPr>
      </w:pPr>
      <w:r>
        <w:rPr>
          <w:rFonts w:hint="eastAsia"/>
          <w:sz w:val="24"/>
          <w:szCs w:val="24"/>
        </w:rPr>
        <w:t>7.</w:t>
      </w:r>
      <w:r>
        <w:rPr>
          <w:sz w:val="24"/>
          <w:szCs w:val="24"/>
        </w:rPr>
        <w:t>生产关系：指人们在物质资料生产过程中所结成的社会关系。它是生产方式的社会形式。</w:t>
      </w:r>
      <w:r>
        <w:rPr>
          <w:sz w:val="24"/>
          <w:szCs w:val="24"/>
        </w:rPr>
        <w:t>P117</w:t>
      </w:r>
    </w:p>
    <w:p w14:paraId="6D770C5A" w14:textId="77777777" w:rsidR="00036238" w:rsidRDefault="00036238">
      <w:pPr>
        <w:pStyle w:val="ListParagraph5d15eb50-0c2b-4a39-95b2-553fcc97c141"/>
        <w:ind w:firstLineChars="0" w:firstLine="0"/>
        <w:rPr>
          <w:sz w:val="24"/>
          <w:szCs w:val="24"/>
        </w:rPr>
      </w:pPr>
    </w:p>
    <w:p w14:paraId="0B21BE9A" w14:textId="77777777" w:rsidR="00036238" w:rsidRDefault="00886F09">
      <w:pPr>
        <w:pStyle w:val="ListParagraph5d15eb50-0c2b-4a39-95b2-553fcc97c141"/>
        <w:ind w:firstLineChars="0" w:firstLine="0"/>
        <w:rPr>
          <w:color w:val="FF0000"/>
          <w:sz w:val="24"/>
          <w:szCs w:val="24"/>
        </w:rPr>
      </w:pPr>
      <w:r>
        <w:rPr>
          <w:rFonts w:ascii="宋体" w:hAnsi="宋体" w:hint="eastAsia"/>
          <w:color w:val="FF0000"/>
          <w:kern w:val="0"/>
          <w:sz w:val="24"/>
          <w:szCs w:val="24"/>
        </w:rPr>
        <w:t>8.</w:t>
      </w:r>
      <w:r>
        <w:rPr>
          <w:rFonts w:ascii="宋体" w:hAnsi="宋体"/>
          <w:color w:val="FF0000"/>
          <w:kern w:val="0"/>
          <w:sz w:val="24"/>
          <w:szCs w:val="24"/>
        </w:rPr>
        <w:t>社会形态：社会形态是关于社会运动的具体形式、发展阶段和不同质态的范畴，是同生产力发展一定阶段相适应的经济基础与上层建筑的统一体。</w:t>
      </w:r>
      <w:r>
        <w:rPr>
          <w:color w:val="FFC000"/>
          <w:sz w:val="24"/>
          <w:szCs w:val="24"/>
        </w:rPr>
        <w:t>社会形态包括社会的经济形态、政治形态和意识形态，是三</w:t>
      </w:r>
      <w:proofErr w:type="gramStart"/>
      <w:r>
        <w:rPr>
          <w:color w:val="FFC000"/>
          <w:sz w:val="24"/>
          <w:szCs w:val="24"/>
        </w:rPr>
        <w:t>者历史</w:t>
      </w:r>
      <w:proofErr w:type="gramEnd"/>
      <w:r>
        <w:rPr>
          <w:color w:val="FFC000"/>
          <w:sz w:val="24"/>
          <w:szCs w:val="24"/>
        </w:rPr>
        <w:t>的、具体的统一。</w:t>
      </w:r>
      <w:r>
        <w:rPr>
          <w:color w:val="FFC000"/>
          <w:sz w:val="24"/>
          <w:szCs w:val="24"/>
        </w:rPr>
        <w:t>P126</w:t>
      </w:r>
    </w:p>
    <w:p w14:paraId="2899DA29" w14:textId="77777777" w:rsidR="00036238" w:rsidRDefault="00036238">
      <w:pPr>
        <w:pStyle w:val="ListParagraph5d15eb50-0c2b-4a39-95b2-553fcc97c141"/>
        <w:ind w:firstLineChars="0" w:firstLine="0"/>
        <w:rPr>
          <w:sz w:val="24"/>
          <w:szCs w:val="24"/>
        </w:rPr>
      </w:pPr>
    </w:p>
    <w:p w14:paraId="315323EC" w14:textId="77777777" w:rsidR="00036238" w:rsidRDefault="00886F09">
      <w:pPr>
        <w:pStyle w:val="ListParagraph5d15eb50-0c2b-4a39-95b2-553fcc97c141"/>
        <w:ind w:firstLineChars="0" w:firstLine="0"/>
        <w:rPr>
          <w:color w:val="92D050"/>
          <w:sz w:val="24"/>
          <w:szCs w:val="24"/>
        </w:rPr>
      </w:pPr>
      <w:r>
        <w:rPr>
          <w:color w:val="92D050"/>
          <w:sz w:val="24"/>
          <w:szCs w:val="24"/>
        </w:rPr>
        <w:t>社会存在：也称社会物质生活条件，是社会生活的物质方面，主要包括自然地理环境、人口因素和物质生产方式。</w:t>
      </w:r>
      <w:r>
        <w:rPr>
          <w:color w:val="92D050"/>
          <w:sz w:val="24"/>
          <w:szCs w:val="24"/>
        </w:rPr>
        <w:t>P107</w:t>
      </w:r>
    </w:p>
    <w:p w14:paraId="5D95E415" w14:textId="77777777" w:rsidR="00036238" w:rsidRDefault="00886F09">
      <w:pPr>
        <w:pStyle w:val="ListParagraph5d15eb50-0c2b-4a39-95b2-553fcc97c141"/>
        <w:ind w:firstLineChars="0" w:firstLine="0"/>
        <w:rPr>
          <w:color w:val="92D050"/>
          <w:sz w:val="24"/>
          <w:szCs w:val="24"/>
        </w:rPr>
      </w:pPr>
      <w:r>
        <w:rPr>
          <w:color w:val="92D050"/>
          <w:sz w:val="24"/>
          <w:szCs w:val="24"/>
        </w:rPr>
        <w:t>社会意识：是社会生活的精神方面，是社会存在的反映。</w:t>
      </w:r>
      <w:r>
        <w:rPr>
          <w:color w:val="92D050"/>
          <w:sz w:val="24"/>
          <w:szCs w:val="24"/>
        </w:rPr>
        <w:t>P109</w:t>
      </w:r>
    </w:p>
    <w:p w14:paraId="5A5BE12E" w14:textId="77777777" w:rsidR="00036238" w:rsidRDefault="00036238">
      <w:pPr>
        <w:pStyle w:val="ListParagraph5d15eb50-0c2b-4a39-95b2-553fcc97c141"/>
        <w:ind w:firstLineChars="0" w:firstLine="0"/>
        <w:rPr>
          <w:sz w:val="24"/>
          <w:szCs w:val="24"/>
        </w:rPr>
      </w:pPr>
    </w:p>
    <w:p w14:paraId="11DA7C9A" w14:textId="77777777" w:rsidR="00036238" w:rsidRDefault="00886F09">
      <w:pPr>
        <w:pStyle w:val="ListParagraph5d15eb50-0c2b-4a39-95b2-553fcc97c141"/>
        <w:ind w:firstLineChars="0" w:firstLine="0"/>
        <w:rPr>
          <w:rFonts w:ascii="宋体" w:hAnsi="宋体"/>
          <w:color w:val="FF0000"/>
          <w:kern w:val="0"/>
          <w:sz w:val="24"/>
          <w:szCs w:val="24"/>
        </w:rPr>
      </w:pPr>
      <w:r>
        <w:rPr>
          <w:rFonts w:ascii="宋体" w:hAnsi="宋体" w:hint="eastAsia"/>
          <w:color w:val="FF0000"/>
          <w:kern w:val="0"/>
          <w:sz w:val="24"/>
          <w:szCs w:val="24"/>
        </w:rPr>
        <w:t>9.</w:t>
      </w:r>
      <w:r>
        <w:rPr>
          <w:rFonts w:ascii="宋体" w:hAnsi="宋体"/>
          <w:color w:val="FF0000"/>
          <w:kern w:val="0"/>
          <w:sz w:val="24"/>
          <w:szCs w:val="24"/>
        </w:rPr>
        <w:t>资本的有机构成：由资本的技术构成决定并反映技术构成变化的资本价值构成，叫做资本的有机构成，通常用</w:t>
      </w:r>
      <w:r>
        <w:rPr>
          <w:rFonts w:ascii="宋体" w:hAnsi="宋体"/>
          <w:color w:val="FF0000"/>
          <w:kern w:val="0"/>
          <w:sz w:val="24"/>
          <w:szCs w:val="24"/>
        </w:rPr>
        <w:t>c/v</w:t>
      </w:r>
      <w:r>
        <w:rPr>
          <w:rFonts w:ascii="宋体" w:hAnsi="宋体"/>
          <w:color w:val="FF0000"/>
          <w:kern w:val="0"/>
          <w:sz w:val="24"/>
          <w:szCs w:val="24"/>
        </w:rPr>
        <w:t>来表示，其中</w:t>
      </w:r>
      <w:r>
        <w:rPr>
          <w:rFonts w:ascii="宋体" w:hAnsi="宋体"/>
          <w:color w:val="FF0000"/>
          <w:kern w:val="0"/>
          <w:sz w:val="24"/>
          <w:szCs w:val="24"/>
        </w:rPr>
        <w:t>c</w:t>
      </w:r>
      <w:r>
        <w:rPr>
          <w:rFonts w:ascii="宋体" w:hAnsi="宋体"/>
          <w:color w:val="FF0000"/>
          <w:kern w:val="0"/>
          <w:sz w:val="24"/>
          <w:szCs w:val="24"/>
        </w:rPr>
        <w:t>为不变</w:t>
      </w:r>
      <w:r>
        <w:rPr>
          <w:rFonts w:ascii="宋体" w:hAnsi="宋体"/>
          <w:color w:val="FF0000"/>
          <w:kern w:val="0"/>
          <w:sz w:val="24"/>
          <w:szCs w:val="24"/>
        </w:rPr>
        <w:t>资本，</w:t>
      </w:r>
      <w:r>
        <w:rPr>
          <w:rFonts w:ascii="宋体" w:hAnsi="宋体"/>
          <w:color w:val="FF0000"/>
          <w:kern w:val="0"/>
          <w:sz w:val="24"/>
          <w:szCs w:val="24"/>
        </w:rPr>
        <w:t>v</w:t>
      </w:r>
      <w:r>
        <w:rPr>
          <w:rFonts w:ascii="宋体" w:hAnsi="宋体"/>
          <w:color w:val="FF0000"/>
          <w:kern w:val="0"/>
          <w:sz w:val="24"/>
          <w:szCs w:val="24"/>
        </w:rPr>
        <w:t>为可变资本。</w:t>
      </w:r>
      <w:r>
        <w:rPr>
          <w:rFonts w:ascii="宋体" w:hAnsi="宋体"/>
          <w:color w:val="FF0000"/>
          <w:kern w:val="0"/>
          <w:sz w:val="24"/>
          <w:szCs w:val="24"/>
        </w:rPr>
        <w:br/>
      </w:r>
    </w:p>
    <w:p w14:paraId="05EAE016" w14:textId="77777777" w:rsidR="00036238" w:rsidRDefault="00886F09">
      <w:pPr>
        <w:pStyle w:val="ListParagraph5d15eb50-0c2b-4a39-95b2-553fcc97c141"/>
        <w:ind w:firstLineChars="0" w:firstLine="0"/>
        <w:rPr>
          <w:color w:val="FF0000"/>
          <w:sz w:val="24"/>
          <w:szCs w:val="24"/>
        </w:rPr>
      </w:pPr>
      <w:r>
        <w:rPr>
          <w:rFonts w:ascii="宋体" w:hAnsi="宋体" w:hint="eastAsia"/>
          <w:color w:val="FF0000"/>
          <w:kern w:val="0"/>
          <w:sz w:val="24"/>
          <w:szCs w:val="24"/>
        </w:rPr>
        <w:t>10.</w:t>
      </w:r>
      <w:r>
        <w:rPr>
          <w:rFonts w:ascii="宋体" w:hAnsi="宋体"/>
          <w:color w:val="FF0000"/>
          <w:kern w:val="0"/>
          <w:sz w:val="24"/>
          <w:szCs w:val="24"/>
        </w:rPr>
        <w:t>国家垄断资本主义：国家垄断资本主义是国家政权和私人垄断资本融合在一起的垄断资本主义，是垄断资本主义生产关系在自身范围内的部分质变，标志着资本主义发展进入了新的阶段。</w:t>
      </w:r>
    </w:p>
    <w:p w14:paraId="1EA3720D" w14:textId="77777777" w:rsidR="00036238" w:rsidRDefault="00036238">
      <w:pPr>
        <w:pStyle w:val="ListParagraph5d15eb50-0c2b-4a39-95b2-553fcc97c141"/>
        <w:ind w:firstLineChars="0" w:firstLine="0"/>
        <w:rPr>
          <w:sz w:val="24"/>
          <w:szCs w:val="24"/>
        </w:rPr>
      </w:pPr>
    </w:p>
    <w:p w14:paraId="7F5B3030" w14:textId="77777777" w:rsidR="00036238" w:rsidRDefault="00036238">
      <w:pPr>
        <w:pStyle w:val="ListParagraph5d15eb50-0c2b-4a39-95b2-553fcc97c141"/>
        <w:ind w:firstLineChars="0" w:firstLine="0"/>
        <w:rPr>
          <w:sz w:val="24"/>
          <w:szCs w:val="24"/>
        </w:rPr>
      </w:pPr>
    </w:p>
    <w:p w14:paraId="6854AEFA" w14:textId="77777777" w:rsidR="00036238" w:rsidRDefault="00036238">
      <w:pPr>
        <w:pStyle w:val="ListParagraph5d15eb50-0c2b-4a39-95b2-553fcc97c141"/>
        <w:ind w:firstLineChars="0" w:firstLine="0"/>
        <w:rPr>
          <w:b/>
          <w:bCs/>
          <w:sz w:val="32"/>
          <w:szCs w:val="32"/>
        </w:rPr>
      </w:pPr>
    </w:p>
    <w:p w14:paraId="13C98B4F" w14:textId="77777777" w:rsidR="00036238" w:rsidRDefault="00886F09">
      <w:pPr>
        <w:pStyle w:val="ListParagraph5d15eb50-0c2b-4a39-95b2-553fcc97c141"/>
        <w:ind w:firstLineChars="0" w:firstLine="0"/>
        <w:rPr>
          <w:b/>
          <w:bCs/>
          <w:color w:val="FF0000"/>
          <w:sz w:val="32"/>
          <w:szCs w:val="32"/>
        </w:rPr>
      </w:pPr>
      <w:r>
        <w:rPr>
          <w:rFonts w:hint="eastAsia"/>
          <w:b/>
          <w:bCs/>
          <w:color w:val="FF0000"/>
          <w:sz w:val="32"/>
          <w:szCs w:val="32"/>
        </w:rPr>
        <w:t>材料分析：</w:t>
      </w:r>
    </w:p>
    <w:p w14:paraId="35F20B0D" w14:textId="77777777" w:rsidR="00036238" w:rsidRDefault="00036238">
      <w:pPr>
        <w:pStyle w:val="ListParagraph5d15eb50-0c2b-4a39-95b2-553fcc97c141"/>
        <w:ind w:firstLineChars="0" w:firstLine="0"/>
        <w:rPr>
          <w:color w:val="FF0000"/>
          <w:sz w:val="24"/>
          <w:szCs w:val="24"/>
        </w:rPr>
      </w:pPr>
    </w:p>
    <w:p w14:paraId="219EB1CA" w14:textId="77777777" w:rsidR="00036238" w:rsidRDefault="00886F09">
      <w:pPr>
        <w:widowControl/>
        <w:numPr>
          <w:ilvl w:val="0"/>
          <w:numId w:val="1"/>
        </w:numPr>
        <w:jc w:val="left"/>
        <w:rPr>
          <w:rFonts w:ascii="宋体" w:hAnsi="宋体"/>
          <w:color w:val="FF0000"/>
          <w:kern w:val="0"/>
          <w:sz w:val="24"/>
          <w:szCs w:val="24"/>
        </w:rPr>
      </w:pPr>
      <w:r>
        <w:rPr>
          <w:rFonts w:ascii="宋体" w:hAnsi="宋体" w:hint="eastAsia"/>
          <w:color w:val="FF0000"/>
          <w:kern w:val="0"/>
          <w:sz w:val="24"/>
          <w:szCs w:val="24"/>
        </w:rPr>
        <w:t>主观能动性和客观规律性的统一（</w:t>
      </w:r>
      <w:r>
        <w:rPr>
          <w:rFonts w:ascii="宋体" w:hAnsi="宋体" w:hint="eastAsia"/>
          <w:color w:val="FF0000"/>
          <w:kern w:val="0"/>
          <w:sz w:val="24"/>
          <w:szCs w:val="24"/>
        </w:rPr>
        <w:t>P27</w:t>
      </w:r>
      <w:r>
        <w:rPr>
          <w:rFonts w:ascii="宋体" w:hAnsi="宋体" w:hint="eastAsia"/>
          <w:color w:val="FF0000"/>
          <w:kern w:val="0"/>
          <w:sz w:val="24"/>
          <w:szCs w:val="24"/>
        </w:rPr>
        <w:t>—</w:t>
      </w:r>
      <w:r>
        <w:rPr>
          <w:rFonts w:ascii="宋体" w:hAnsi="宋体" w:hint="eastAsia"/>
          <w:color w:val="FF0000"/>
          <w:kern w:val="0"/>
          <w:sz w:val="24"/>
          <w:szCs w:val="24"/>
        </w:rPr>
        <w:t>P28</w:t>
      </w:r>
      <w:r>
        <w:rPr>
          <w:rFonts w:ascii="宋体" w:hAnsi="宋体" w:hint="eastAsia"/>
          <w:color w:val="FF0000"/>
          <w:kern w:val="0"/>
          <w:sz w:val="24"/>
          <w:szCs w:val="24"/>
        </w:rPr>
        <w:t>）</w:t>
      </w:r>
    </w:p>
    <w:p w14:paraId="60175179" w14:textId="77777777" w:rsidR="00036238" w:rsidRDefault="00886F09">
      <w:pPr>
        <w:widowControl/>
        <w:numPr>
          <w:ilvl w:val="0"/>
          <w:numId w:val="1"/>
        </w:numPr>
        <w:jc w:val="left"/>
        <w:rPr>
          <w:rFonts w:ascii="宋体" w:hAnsi="宋体"/>
          <w:color w:val="FF0000"/>
          <w:kern w:val="0"/>
          <w:sz w:val="24"/>
          <w:szCs w:val="24"/>
        </w:rPr>
      </w:pPr>
      <w:r>
        <w:rPr>
          <w:rFonts w:ascii="宋体" w:hAnsi="宋体" w:hint="eastAsia"/>
          <w:color w:val="FF0000"/>
          <w:kern w:val="0"/>
          <w:sz w:val="24"/>
          <w:szCs w:val="24"/>
        </w:rPr>
        <w:t>联系和发展：</w:t>
      </w:r>
      <w:r>
        <w:rPr>
          <w:rFonts w:ascii="宋体" w:hAnsi="宋体"/>
          <w:color w:val="FF0000"/>
          <w:kern w:val="0"/>
          <w:sz w:val="24"/>
          <w:szCs w:val="24"/>
        </w:rPr>
        <w:t>内容与形式、本质与现象、原因与结果、必然与偶然、现实与可能</w:t>
      </w:r>
      <w:r>
        <w:rPr>
          <w:rFonts w:ascii="宋体" w:hAnsi="宋体" w:hint="eastAsia"/>
          <w:color w:val="FF0000"/>
          <w:kern w:val="0"/>
          <w:sz w:val="24"/>
          <w:szCs w:val="24"/>
        </w:rPr>
        <w:t>（</w:t>
      </w:r>
      <w:r>
        <w:rPr>
          <w:rFonts w:ascii="宋体" w:hAnsi="宋体" w:hint="eastAsia"/>
          <w:color w:val="FF0000"/>
          <w:kern w:val="0"/>
          <w:sz w:val="24"/>
          <w:szCs w:val="24"/>
        </w:rPr>
        <w:t>P33</w:t>
      </w:r>
      <w:r>
        <w:rPr>
          <w:rFonts w:ascii="宋体" w:hAnsi="宋体" w:hint="eastAsia"/>
          <w:color w:val="FF0000"/>
          <w:kern w:val="0"/>
          <w:sz w:val="24"/>
          <w:szCs w:val="24"/>
        </w:rPr>
        <w:t>—</w:t>
      </w:r>
      <w:r>
        <w:rPr>
          <w:rFonts w:ascii="宋体" w:hAnsi="宋体" w:hint="eastAsia"/>
          <w:color w:val="FF0000"/>
          <w:kern w:val="0"/>
          <w:sz w:val="24"/>
          <w:szCs w:val="24"/>
        </w:rPr>
        <w:t>P36</w:t>
      </w:r>
      <w:r>
        <w:rPr>
          <w:rFonts w:ascii="宋体" w:hAnsi="宋体" w:hint="eastAsia"/>
          <w:color w:val="FF0000"/>
          <w:kern w:val="0"/>
          <w:sz w:val="24"/>
          <w:szCs w:val="24"/>
        </w:rPr>
        <w:t>，其中本质与现象、必然与偶然最重要）</w:t>
      </w:r>
      <w:r>
        <w:rPr>
          <w:rFonts w:ascii="宋体" w:hAnsi="宋体" w:hint="eastAsia"/>
          <w:color w:val="FF0000"/>
          <w:kern w:val="0"/>
          <w:sz w:val="24"/>
          <w:szCs w:val="24"/>
        </w:rPr>
        <w:t xml:space="preserve"> </w:t>
      </w:r>
    </w:p>
    <w:p w14:paraId="799D668C" w14:textId="77777777" w:rsidR="00036238" w:rsidRDefault="00886F09">
      <w:pPr>
        <w:widowControl/>
        <w:numPr>
          <w:ilvl w:val="0"/>
          <w:numId w:val="1"/>
        </w:numPr>
        <w:jc w:val="left"/>
        <w:rPr>
          <w:rFonts w:ascii="宋体" w:hAnsi="宋体"/>
          <w:color w:val="FF0000"/>
          <w:kern w:val="0"/>
          <w:sz w:val="24"/>
          <w:szCs w:val="24"/>
        </w:rPr>
      </w:pPr>
      <w:r>
        <w:rPr>
          <w:rFonts w:ascii="宋体" w:hAnsi="宋体" w:hint="eastAsia"/>
          <w:color w:val="FF0000"/>
          <w:kern w:val="0"/>
          <w:sz w:val="24"/>
          <w:szCs w:val="24"/>
        </w:rPr>
        <w:t>矛盾（</w:t>
      </w:r>
      <w:r>
        <w:rPr>
          <w:rFonts w:ascii="宋体" w:hAnsi="宋体" w:hint="eastAsia"/>
          <w:color w:val="FF0000"/>
          <w:kern w:val="0"/>
          <w:sz w:val="24"/>
          <w:szCs w:val="24"/>
        </w:rPr>
        <w:t>P37</w:t>
      </w:r>
      <w:r>
        <w:rPr>
          <w:rFonts w:ascii="宋体" w:hAnsi="宋体" w:hint="eastAsia"/>
          <w:color w:val="FF0000"/>
          <w:kern w:val="0"/>
          <w:sz w:val="24"/>
          <w:szCs w:val="24"/>
        </w:rPr>
        <w:t>—</w:t>
      </w:r>
      <w:r>
        <w:rPr>
          <w:rFonts w:ascii="宋体" w:hAnsi="宋体" w:hint="eastAsia"/>
          <w:color w:val="FF0000"/>
          <w:kern w:val="0"/>
          <w:sz w:val="24"/>
          <w:szCs w:val="24"/>
        </w:rPr>
        <w:t>P40</w:t>
      </w:r>
      <w:r>
        <w:rPr>
          <w:rFonts w:ascii="宋体" w:hAnsi="宋体" w:hint="eastAsia"/>
          <w:color w:val="FF0000"/>
          <w:kern w:val="0"/>
          <w:sz w:val="24"/>
          <w:szCs w:val="24"/>
        </w:rPr>
        <w:t>）</w:t>
      </w:r>
      <w:r>
        <w:rPr>
          <w:rFonts w:ascii="宋体" w:hAnsi="宋体" w:hint="eastAsia"/>
          <w:color w:val="FF0000"/>
          <w:kern w:val="0"/>
          <w:sz w:val="24"/>
          <w:szCs w:val="24"/>
        </w:rPr>
        <w:t xml:space="preserve"> </w:t>
      </w:r>
    </w:p>
    <w:p w14:paraId="2673EFAA" w14:textId="77777777" w:rsidR="00036238" w:rsidRDefault="00886F09">
      <w:pPr>
        <w:widowControl/>
        <w:numPr>
          <w:ilvl w:val="0"/>
          <w:numId w:val="1"/>
        </w:numPr>
        <w:jc w:val="left"/>
        <w:rPr>
          <w:rFonts w:ascii="宋体" w:hAnsi="宋体"/>
          <w:color w:val="FF0000"/>
          <w:kern w:val="0"/>
          <w:sz w:val="24"/>
          <w:szCs w:val="24"/>
        </w:rPr>
      </w:pPr>
      <w:r>
        <w:rPr>
          <w:rFonts w:ascii="宋体" w:hAnsi="宋体" w:hint="eastAsia"/>
          <w:color w:val="FF0000"/>
          <w:kern w:val="0"/>
          <w:sz w:val="24"/>
          <w:szCs w:val="24"/>
        </w:rPr>
        <w:t>真理的绝对性和相对性（</w:t>
      </w:r>
      <w:r>
        <w:rPr>
          <w:rFonts w:ascii="宋体" w:hAnsi="宋体" w:hint="eastAsia"/>
          <w:color w:val="FF0000"/>
          <w:kern w:val="0"/>
          <w:sz w:val="24"/>
          <w:szCs w:val="24"/>
        </w:rPr>
        <w:t>P78</w:t>
      </w:r>
      <w:r>
        <w:rPr>
          <w:rFonts w:ascii="宋体" w:hAnsi="宋体" w:hint="eastAsia"/>
          <w:color w:val="FF0000"/>
          <w:kern w:val="0"/>
          <w:sz w:val="24"/>
          <w:szCs w:val="24"/>
        </w:rPr>
        <w:t>，概念和关系）</w:t>
      </w:r>
    </w:p>
    <w:p w14:paraId="48BE0853" w14:textId="77777777" w:rsidR="00036238" w:rsidRDefault="00886F09">
      <w:pPr>
        <w:widowControl/>
        <w:jc w:val="left"/>
        <w:rPr>
          <w:color w:val="FF0000"/>
        </w:rPr>
      </w:pPr>
      <w:r>
        <w:rPr>
          <w:rFonts w:ascii="宋体" w:hAnsi="宋体" w:hint="eastAsia"/>
          <w:color w:val="FF0000"/>
          <w:kern w:val="0"/>
          <w:sz w:val="24"/>
          <w:szCs w:val="24"/>
        </w:rPr>
        <w:t>概念：</w:t>
      </w:r>
      <w:r>
        <w:rPr>
          <w:rFonts w:ascii="宋体" w:hAnsi="宋体"/>
          <w:color w:val="FF0000"/>
          <w:kern w:val="0"/>
          <w:sz w:val="24"/>
          <w:szCs w:val="24"/>
        </w:rPr>
        <w:t>真理的绝对性是指真理主客观统一的确定性和发展的无限性。真理的相对性是指人们在一定条件下对客观事物及其本质和发展规律的正确认识总是有限度的、不完善的。</w:t>
      </w:r>
    </w:p>
    <w:p w14:paraId="3D524181" w14:textId="77777777" w:rsidR="00036238" w:rsidRDefault="00886F09">
      <w:pPr>
        <w:widowControl/>
        <w:jc w:val="left"/>
        <w:rPr>
          <w:rFonts w:ascii="宋体" w:hAnsi="宋体"/>
          <w:color w:val="FF0000"/>
          <w:kern w:val="0"/>
          <w:sz w:val="24"/>
          <w:szCs w:val="24"/>
        </w:rPr>
      </w:pPr>
      <w:r>
        <w:rPr>
          <w:rFonts w:ascii="宋体" w:hAnsi="宋体" w:hint="eastAsia"/>
          <w:color w:val="FF0000"/>
          <w:kern w:val="0"/>
          <w:sz w:val="24"/>
          <w:szCs w:val="24"/>
        </w:rPr>
        <w:t>5</w:t>
      </w:r>
      <w:r>
        <w:rPr>
          <w:rFonts w:ascii="宋体" w:hAnsi="宋体" w:hint="eastAsia"/>
          <w:color w:val="FF0000"/>
          <w:kern w:val="0"/>
          <w:sz w:val="24"/>
          <w:szCs w:val="24"/>
        </w:rPr>
        <w:t>、经济基础与上层建筑（</w:t>
      </w:r>
      <w:r>
        <w:rPr>
          <w:rFonts w:ascii="宋体" w:hAnsi="宋体" w:hint="eastAsia"/>
          <w:color w:val="FF0000"/>
          <w:kern w:val="0"/>
          <w:sz w:val="24"/>
          <w:szCs w:val="24"/>
        </w:rPr>
        <w:t>P121</w:t>
      </w:r>
      <w:r>
        <w:rPr>
          <w:rFonts w:ascii="宋体" w:hAnsi="宋体" w:hint="eastAsia"/>
          <w:color w:val="FF0000"/>
          <w:kern w:val="0"/>
          <w:sz w:val="24"/>
          <w:szCs w:val="24"/>
        </w:rPr>
        <w:t>—</w:t>
      </w:r>
      <w:r>
        <w:rPr>
          <w:rFonts w:ascii="宋体" w:hAnsi="宋体" w:hint="eastAsia"/>
          <w:color w:val="FF0000"/>
          <w:kern w:val="0"/>
          <w:sz w:val="24"/>
          <w:szCs w:val="24"/>
        </w:rPr>
        <w:t>P125</w:t>
      </w:r>
      <w:r>
        <w:rPr>
          <w:rFonts w:ascii="宋体" w:hAnsi="宋体" w:hint="eastAsia"/>
          <w:color w:val="FF0000"/>
          <w:kern w:val="0"/>
          <w:sz w:val="24"/>
          <w:szCs w:val="24"/>
        </w:rPr>
        <w:t>）</w:t>
      </w:r>
    </w:p>
    <w:p w14:paraId="17A7B42D" w14:textId="77777777" w:rsidR="00036238" w:rsidRDefault="00886F09">
      <w:pPr>
        <w:widowControl/>
        <w:jc w:val="left"/>
        <w:rPr>
          <w:rFonts w:ascii="宋体" w:hAnsi="宋体"/>
          <w:color w:val="FF0000"/>
          <w:kern w:val="0"/>
          <w:sz w:val="24"/>
          <w:szCs w:val="24"/>
        </w:rPr>
      </w:pPr>
      <w:r>
        <w:rPr>
          <w:rFonts w:ascii="宋体" w:hAnsi="宋体" w:hint="eastAsia"/>
          <w:color w:val="FF0000"/>
          <w:kern w:val="0"/>
          <w:sz w:val="24"/>
          <w:szCs w:val="24"/>
        </w:rPr>
        <w:lastRenderedPageBreak/>
        <w:t>6</w:t>
      </w:r>
      <w:r>
        <w:rPr>
          <w:rFonts w:ascii="宋体" w:hAnsi="宋体" w:hint="eastAsia"/>
          <w:color w:val="FF0000"/>
          <w:kern w:val="0"/>
          <w:sz w:val="24"/>
          <w:szCs w:val="24"/>
        </w:rPr>
        <w:t>、个人在社会历史中的作用（</w:t>
      </w:r>
      <w:r>
        <w:rPr>
          <w:rFonts w:ascii="宋体" w:hAnsi="宋体" w:hint="eastAsia"/>
          <w:color w:val="FF0000"/>
          <w:kern w:val="0"/>
          <w:sz w:val="24"/>
          <w:szCs w:val="24"/>
        </w:rPr>
        <w:t>P154</w:t>
      </w:r>
      <w:r>
        <w:rPr>
          <w:rFonts w:ascii="宋体" w:hAnsi="宋体" w:hint="eastAsia"/>
          <w:color w:val="FF0000"/>
          <w:kern w:val="0"/>
          <w:sz w:val="24"/>
          <w:szCs w:val="24"/>
        </w:rPr>
        <w:t>—</w:t>
      </w:r>
      <w:r>
        <w:rPr>
          <w:rFonts w:ascii="宋体" w:hAnsi="宋体" w:hint="eastAsia"/>
          <w:color w:val="FF0000"/>
          <w:kern w:val="0"/>
          <w:sz w:val="24"/>
          <w:szCs w:val="24"/>
        </w:rPr>
        <w:t>P158</w:t>
      </w:r>
      <w:r>
        <w:rPr>
          <w:rFonts w:ascii="宋体" w:hAnsi="宋体" w:hint="eastAsia"/>
          <w:color w:val="FF0000"/>
          <w:kern w:val="0"/>
          <w:sz w:val="24"/>
          <w:szCs w:val="24"/>
        </w:rPr>
        <w:t>）</w:t>
      </w:r>
    </w:p>
    <w:p w14:paraId="17B7F2AC" w14:textId="77777777" w:rsidR="00036238" w:rsidRDefault="00886F09">
      <w:pPr>
        <w:pStyle w:val="ListParagraph5d15eb50-0c2b-4a39-95b2-553fcc97c141"/>
        <w:ind w:firstLineChars="0" w:firstLine="0"/>
        <w:rPr>
          <w:color w:val="FF0000"/>
          <w:sz w:val="24"/>
          <w:szCs w:val="24"/>
        </w:rPr>
      </w:pPr>
      <w:r>
        <w:rPr>
          <w:rFonts w:ascii="宋体" w:hAnsi="宋体"/>
          <w:color w:val="FF0000"/>
          <w:kern w:val="0"/>
          <w:sz w:val="24"/>
          <w:szCs w:val="24"/>
        </w:rPr>
        <w:t>7</w:t>
      </w:r>
      <w:r>
        <w:rPr>
          <w:rFonts w:ascii="宋体" w:hAnsi="宋体"/>
          <w:color w:val="FF0000"/>
          <w:kern w:val="0"/>
          <w:sz w:val="24"/>
          <w:szCs w:val="24"/>
        </w:rPr>
        <w:t>、绝对剩余价值的生产和相对剩余价值的生产。（</w:t>
      </w:r>
      <w:r>
        <w:rPr>
          <w:rFonts w:ascii="宋体" w:hAnsi="宋体"/>
          <w:color w:val="FF0000"/>
          <w:kern w:val="0"/>
          <w:sz w:val="24"/>
          <w:szCs w:val="24"/>
        </w:rPr>
        <w:t>P187-P188</w:t>
      </w:r>
      <w:r>
        <w:rPr>
          <w:rFonts w:ascii="宋体" w:hAnsi="宋体"/>
          <w:color w:val="FF0000"/>
          <w:kern w:val="0"/>
          <w:sz w:val="24"/>
          <w:szCs w:val="24"/>
        </w:rPr>
        <w:t>，概念与异同）</w:t>
      </w:r>
      <w:r>
        <w:rPr>
          <w:rFonts w:ascii="宋体" w:hAnsi="宋体"/>
          <w:color w:val="FF0000"/>
          <w:kern w:val="0"/>
          <w:sz w:val="24"/>
          <w:szCs w:val="24"/>
        </w:rPr>
        <w:br/>
      </w:r>
      <w:r>
        <w:rPr>
          <w:rFonts w:ascii="宋体" w:hAnsi="宋体"/>
          <w:color w:val="FF0000"/>
          <w:kern w:val="0"/>
          <w:sz w:val="24"/>
          <w:szCs w:val="24"/>
        </w:rPr>
        <w:t>绝对剩余价值是指在必要劳动时间不变的条件下，由于延长工作日的长度和提高劳动强度而生产的剩余价值。相对剩余价值是指在工作日长度不变的条件下，通过缩短必要劳动时间而相对延长剩余劳动时间所生产</w:t>
      </w:r>
      <w:r>
        <w:rPr>
          <w:rFonts w:ascii="宋体" w:hAnsi="宋体"/>
          <w:color w:val="FF0000"/>
          <w:kern w:val="0"/>
          <w:sz w:val="24"/>
          <w:szCs w:val="24"/>
        </w:rPr>
        <w:t>的剩余价值。</w:t>
      </w:r>
      <w:r>
        <w:rPr>
          <w:rFonts w:ascii="宋体" w:hAnsi="宋体"/>
          <w:color w:val="FF0000"/>
          <w:kern w:val="0"/>
          <w:sz w:val="24"/>
          <w:szCs w:val="24"/>
        </w:rPr>
        <w:br/>
      </w:r>
      <w:r>
        <w:rPr>
          <w:rFonts w:ascii="宋体" w:hAnsi="宋体"/>
          <w:color w:val="FF0000"/>
          <w:kern w:val="0"/>
          <w:sz w:val="24"/>
          <w:szCs w:val="24"/>
        </w:rPr>
        <w:t>两者的相同点是都增加了剩余劳动价值，不同点是方式不同。</w:t>
      </w:r>
    </w:p>
    <w:p w14:paraId="06E57F8A" w14:textId="77777777" w:rsidR="00036238" w:rsidRDefault="00036238">
      <w:pPr>
        <w:rPr>
          <w:b/>
          <w:bCs/>
          <w:sz w:val="32"/>
          <w:szCs w:val="32"/>
        </w:rPr>
      </w:pPr>
    </w:p>
    <w:p w14:paraId="2D5A7673" w14:textId="77777777" w:rsidR="00036238" w:rsidRDefault="00036238">
      <w:pPr>
        <w:rPr>
          <w:b/>
          <w:bCs/>
          <w:sz w:val="32"/>
          <w:szCs w:val="32"/>
        </w:rPr>
      </w:pPr>
    </w:p>
    <w:p w14:paraId="027EDECA" w14:textId="77777777" w:rsidR="00036238" w:rsidRDefault="00886F09">
      <w:pPr>
        <w:rPr>
          <w:b/>
          <w:bCs/>
          <w:sz w:val="32"/>
          <w:szCs w:val="32"/>
        </w:rPr>
      </w:pPr>
      <w:r>
        <w:rPr>
          <w:rFonts w:hint="eastAsia"/>
          <w:b/>
          <w:bCs/>
          <w:sz w:val="32"/>
          <w:szCs w:val="32"/>
        </w:rPr>
        <w:t>绪论</w:t>
      </w:r>
    </w:p>
    <w:p w14:paraId="5835AA06" w14:textId="77777777" w:rsidR="00036238" w:rsidRDefault="00886F09">
      <w:pPr>
        <w:pStyle w:val="ListParagraph5d15eb50-0c2b-4a39-95b2-553fcc97c141"/>
        <w:numPr>
          <w:ilvl w:val="0"/>
          <w:numId w:val="2"/>
        </w:numPr>
        <w:ind w:firstLineChars="0"/>
        <w:rPr>
          <w:sz w:val="24"/>
          <w:szCs w:val="24"/>
        </w:rPr>
      </w:pPr>
      <w:r>
        <w:rPr>
          <w:rFonts w:hint="eastAsia"/>
          <w:b/>
          <w:sz w:val="24"/>
          <w:szCs w:val="24"/>
        </w:rPr>
        <w:t>什么是马克思主义</w:t>
      </w:r>
      <w:r>
        <w:rPr>
          <w:b/>
          <w:color w:val="FFC000"/>
          <w:sz w:val="24"/>
          <w:szCs w:val="24"/>
        </w:rPr>
        <w:t>（名解）</w:t>
      </w:r>
      <w:r>
        <w:rPr>
          <w:rFonts w:hint="eastAsia"/>
          <w:b/>
          <w:sz w:val="24"/>
          <w:szCs w:val="24"/>
        </w:rPr>
        <w:t>：</w:t>
      </w:r>
      <w:r>
        <w:rPr>
          <w:rFonts w:hint="eastAsia"/>
          <w:sz w:val="24"/>
          <w:szCs w:val="24"/>
        </w:rPr>
        <w:t>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指引人民创造美好生活的行动指南。</w:t>
      </w:r>
    </w:p>
    <w:p w14:paraId="1DC87C54" w14:textId="77777777" w:rsidR="00036238" w:rsidRDefault="00886F09">
      <w:pPr>
        <w:pStyle w:val="ListParagraph5d15eb50-0c2b-4a39-95b2-553fcc97c141"/>
        <w:numPr>
          <w:ilvl w:val="0"/>
          <w:numId w:val="2"/>
        </w:numPr>
        <w:ind w:firstLineChars="0"/>
        <w:rPr>
          <w:sz w:val="24"/>
          <w:szCs w:val="24"/>
        </w:rPr>
      </w:pPr>
      <w:r>
        <w:rPr>
          <w:rFonts w:hint="eastAsia"/>
          <w:b/>
          <w:sz w:val="24"/>
          <w:szCs w:val="24"/>
        </w:rPr>
        <w:t>马克思主义理论体系的三个组成部分</w:t>
      </w:r>
      <w:r>
        <w:rPr>
          <w:rFonts w:hint="eastAsia"/>
          <w:sz w:val="24"/>
          <w:szCs w:val="24"/>
        </w:rPr>
        <w:t>：马克思主义哲学、马克思主义政治经济学、科学社会主义</w:t>
      </w:r>
    </w:p>
    <w:p w14:paraId="2F566C52" w14:textId="77777777" w:rsidR="00036238" w:rsidRDefault="00886F09">
      <w:pPr>
        <w:pStyle w:val="ListParagraph5d15eb50-0c2b-4a39-95b2-553fcc97c141"/>
        <w:numPr>
          <w:ilvl w:val="0"/>
          <w:numId w:val="2"/>
        </w:numPr>
        <w:ind w:firstLineChars="0"/>
        <w:rPr>
          <w:sz w:val="24"/>
          <w:szCs w:val="24"/>
        </w:rPr>
      </w:pPr>
      <w:r>
        <w:rPr>
          <w:rFonts w:hint="eastAsia"/>
          <w:b/>
          <w:sz w:val="24"/>
          <w:szCs w:val="24"/>
        </w:rPr>
        <w:t>马克思主义产生的直接理论来源：</w:t>
      </w:r>
      <w:r>
        <w:rPr>
          <w:rFonts w:hint="eastAsia"/>
          <w:sz w:val="24"/>
          <w:szCs w:val="24"/>
        </w:rPr>
        <w:t>19</w:t>
      </w:r>
      <w:r>
        <w:rPr>
          <w:rFonts w:hint="eastAsia"/>
          <w:sz w:val="24"/>
          <w:szCs w:val="24"/>
        </w:rPr>
        <w:t>世纪西欧三大先进思潮为马克思主义的创立提供了直接的理论来源——德国古典哲学、英国古典政治经济学、英法两国的空想社会主义</w:t>
      </w:r>
    </w:p>
    <w:p w14:paraId="21865C69" w14:textId="77777777" w:rsidR="00036238" w:rsidRDefault="00886F09">
      <w:pPr>
        <w:pStyle w:val="ListParagraph5d15eb50-0c2b-4a39-95b2-553fcc97c141"/>
        <w:numPr>
          <w:ilvl w:val="0"/>
          <w:numId w:val="2"/>
        </w:numPr>
        <w:ind w:firstLineChars="0"/>
        <w:rPr>
          <w:sz w:val="24"/>
          <w:szCs w:val="24"/>
        </w:rPr>
      </w:pPr>
      <w:r>
        <w:rPr>
          <w:rFonts w:hint="eastAsia"/>
          <w:b/>
          <w:sz w:val="24"/>
          <w:szCs w:val="24"/>
        </w:rPr>
        <w:t>马克思</w:t>
      </w:r>
      <w:r>
        <w:rPr>
          <w:rFonts w:hint="eastAsia"/>
          <w:b/>
          <w:sz w:val="24"/>
          <w:szCs w:val="24"/>
        </w:rPr>
        <w:t>主义诞生的标志：</w:t>
      </w:r>
      <w:r>
        <w:rPr>
          <w:rFonts w:hint="eastAsia"/>
          <w:sz w:val="24"/>
          <w:szCs w:val="24"/>
        </w:rPr>
        <w:t>《共产党宣言》的发表</w:t>
      </w:r>
      <w:r>
        <w:rPr>
          <w:color w:val="FFC000"/>
          <w:sz w:val="24"/>
          <w:szCs w:val="24"/>
        </w:rPr>
        <w:t>（首次提出</w:t>
      </w:r>
      <w:r>
        <w:rPr>
          <w:color w:val="FFC000"/>
          <w:sz w:val="24"/>
          <w:szCs w:val="24"/>
        </w:rPr>
        <w:t>“</w:t>
      </w:r>
      <w:r>
        <w:rPr>
          <w:color w:val="FFC000"/>
          <w:sz w:val="24"/>
          <w:szCs w:val="24"/>
        </w:rPr>
        <w:t>剩余价值</w:t>
      </w:r>
      <w:r>
        <w:rPr>
          <w:color w:val="FFC000"/>
          <w:sz w:val="24"/>
          <w:szCs w:val="24"/>
        </w:rPr>
        <w:t>”</w:t>
      </w:r>
      <w:r>
        <w:rPr>
          <w:color w:val="FFC000"/>
          <w:sz w:val="24"/>
          <w:szCs w:val="24"/>
        </w:rPr>
        <w:t>：《资本论》）</w:t>
      </w:r>
    </w:p>
    <w:p w14:paraId="3A93DAB9" w14:textId="77777777" w:rsidR="00036238" w:rsidRDefault="00886F09">
      <w:pPr>
        <w:pStyle w:val="ListParagraph5d15eb50-0c2b-4a39-95b2-553fcc97c141"/>
        <w:numPr>
          <w:ilvl w:val="0"/>
          <w:numId w:val="2"/>
        </w:numPr>
        <w:ind w:firstLineChars="0"/>
        <w:rPr>
          <w:color w:val="FFC000"/>
          <w:sz w:val="24"/>
          <w:szCs w:val="24"/>
        </w:rPr>
      </w:pPr>
      <w:r>
        <w:rPr>
          <w:b/>
          <w:bCs/>
          <w:color w:val="FFC000"/>
          <w:sz w:val="24"/>
          <w:szCs w:val="24"/>
        </w:rPr>
        <w:t>世界上第一个无产阶级政党：</w:t>
      </w:r>
      <w:r>
        <w:rPr>
          <w:color w:val="FFC000"/>
          <w:sz w:val="24"/>
          <w:szCs w:val="24"/>
        </w:rPr>
        <w:t>共产主义者同盟</w:t>
      </w:r>
    </w:p>
    <w:p w14:paraId="553AB5FC" w14:textId="77777777" w:rsidR="00036238" w:rsidRDefault="00886F09">
      <w:pPr>
        <w:pStyle w:val="ListParagraph5d15eb50-0c2b-4a39-95b2-553fcc97c141"/>
        <w:numPr>
          <w:ilvl w:val="0"/>
          <w:numId w:val="2"/>
        </w:numPr>
        <w:ind w:firstLineChars="0"/>
        <w:rPr>
          <w:sz w:val="24"/>
          <w:szCs w:val="24"/>
        </w:rPr>
      </w:pPr>
      <w:r>
        <w:rPr>
          <w:rFonts w:hint="eastAsia"/>
          <w:b/>
          <w:sz w:val="24"/>
          <w:szCs w:val="24"/>
        </w:rPr>
        <w:t>马克思一生的两个伟大发现：</w:t>
      </w:r>
      <w:r>
        <w:rPr>
          <w:rFonts w:hint="eastAsia"/>
          <w:sz w:val="24"/>
          <w:szCs w:val="24"/>
        </w:rPr>
        <w:t>剩余价值</w:t>
      </w:r>
      <w:r>
        <w:rPr>
          <w:color w:val="FFC000"/>
          <w:sz w:val="24"/>
          <w:szCs w:val="24"/>
        </w:rPr>
        <w:t>学说</w:t>
      </w:r>
      <w:r>
        <w:rPr>
          <w:rFonts w:hint="eastAsia"/>
          <w:sz w:val="24"/>
          <w:szCs w:val="24"/>
        </w:rPr>
        <w:t>、辩证唯物主义历史观</w:t>
      </w:r>
      <w:r>
        <w:rPr>
          <w:color w:val="FFC000"/>
          <w:sz w:val="24"/>
          <w:szCs w:val="24"/>
        </w:rPr>
        <w:t>（唯物史观）</w:t>
      </w:r>
    </w:p>
    <w:p w14:paraId="48646907" w14:textId="77777777" w:rsidR="00036238" w:rsidRDefault="00886F09">
      <w:pPr>
        <w:pStyle w:val="ListParagraph5d15eb50-0c2b-4a39-95b2-553fcc97c141"/>
        <w:numPr>
          <w:ilvl w:val="0"/>
          <w:numId w:val="2"/>
        </w:numPr>
        <w:ind w:firstLineChars="0"/>
        <w:rPr>
          <w:sz w:val="24"/>
          <w:szCs w:val="24"/>
        </w:rPr>
      </w:pPr>
      <w:r>
        <w:rPr>
          <w:rFonts w:hint="eastAsia"/>
          <w:b/>
          <w:sz w:val="24"/>
          <w:szCs w:val="24"/>
        </w:rPr>
        <w:t>习近平新时代中国特色社会主义思想</w:t>
      </w:r>
      <w:r>
        <w:rPr>
          <w:rFonts w:hint="eastAsia"/>
          <w:b/>
          <w:color w:val="FF0000"/>
          <w:sz w:val="24"/>
          <w:szCs w:val="24"/>
        </w:rPr>
        <w:t>（</w:t>
      </w:r>
      <w:r>
        <w:rPr>
          <w:rFonts w:hint="eastAsia"/>
          <w:b/>
          <w:color w:val="FF0000"/>
          <w:sz w:val="24"/>
          <w:szCs w:val="24"/>
        </w:rPr>
        <w:t>多选</w:t>
      </w:r>
      <w:r>
        <w:rPr>
          <w:rFonts w:hint="eastAsia"/>
          <w:b/>
          <w:color w:val="FF0000"/>
          <w:sz w:val="24"/>
          <w:szCs w:val="24"/>
        </w:rPr>
        <w:t>）</w:t>
      </w:r>
      <w:r>
        <w:rPr>
          <w:rFonts w:hint="eastAsia"/>
          <w:sz w:val="24"/>
          <w:szCs w:val="24"/>
        </w:rPr>
        <w:t>P9</w:t>
      </w:r>
      <w:r>
        <w:rPr>
          <w:rFonts w:hint="eastAsia"/>
          <w:sz w:val="24"/>
          <w:szCs w:val="24"/>
        </w:rPr>
        <w:t>：习近平新时代中国特色社会主义思想是马克思主义中国化最新理论成果，是党和人民实践经验和集体智慧的结晶，是中国特色社会主义理论体系的重要组成部分，是全党全国人民为实现中华民族伟大复兴而奋斗的行动指南。这一思想是</w:t>
      </w:r>
      <w:r>
        <w:rPr>
          <w:rFonts w:hint="eastAsia"/>
          <w:sz w:val="24"/>
          <w:szCs w:val="24"/>
        </w:rPr>
        <w:t>21</w:t>
      </w:r>
      <w:r>
        <w:rPr>
          <w:rFonts w:hint="eastAsia"/>
          <w:sz w:val="24"/>
          <w:szCs w:val="24"/>
        </w:rPr>
        <w:t>世纪的马克思主义、当代中国的马克思主义，为马克思主义的发展</w:t>
      </w:r>
      <w:proofErr w:type="gramStart"/>
      <w:r>
        <w:rPr>
          <w:rFonts w:hint="eastAsia"/>
          <w:sz w:val="24"/>
          <w:szCs w:val="24"/>
        </w:rPr>
        <w:t>作出</w:t>
      </w:r>
      <w:proofErr w:type="gramEnd"/>
      <w:r>
        <w:rPr>
          <w:rFonts w:hint="eastAsia"/>
          <w:sz w:val="24"/>
          <w:szCs w:val="24"/>
        </w:rPr>
        <w:t>了时代</w:t>
      </w:r>
      <w:r>
        <w:rPr>
          <w:rFonts w:hint="eastAsia"/>
          <w:sz w:val="24"/>
          <w:szCs w:val="24"/>
        </w:rPr>
        <w:t>性、原创性贡献。</w:t>
      </w:r>
    </w:p>
    <w:p w14:paraId="4F1DFB46" w14:textId="77777777" w:rsidR="00036238" w:rsidRDefault="00886F09">
      <w:pPr>
        <w:pStyle w:val="ListParagraph5d15eb50-0c2b-4a39-95b2-553fcc97c141"/>
        <w:numPr>
          <w:ilvl w:val="0"/>
          <w:numId w:val="2"/>
        </w:numPr>
        <w:ind w:firstLineChars="0"/>
        <w:rPr>
          <w:sz w:val="24"/>
          <w:szCs w:val="24"/>
        </w:rPr>
      </w:pPr>
      <w:r>
        <w:rPr>
          <w:rFonts w:hint="eastAsia"/>
          <w:b/>
          <w:sz w:val="24"/>
          <w:szCs w:val="24"/>
        </w:rPr>
        <w:t>马克思主义的鲜明特征</w:t>
      </w:r>
      <w:r>
        <w:rPr>
          <w:rFonts w:hint="eastAsia"/>
          <w:b/>
          <w:color w:val="FF0000"/>
          <w:sz w:val="24"/>
          <w:szCs w:val="24"/>
        </w:rPr>
        <w:t>（</w:t>
      </w:r>
      <w:r>
        <w:rPr>
          <w:rFonts w:hint="eastAsia"/>
          <w:b/>
          <w:color w:val="FF0000"/>
          <w:sz w:val="24"/>
          <w:szCs w:val="24"/>
        </w:rPr>
        <w:t>多选</w:t>
      </w:r>
      <w:r>
        <w:rPr>
          <w:rFonts w:hint="eastAsia"/>
          <w:b/>
          <w:color w:val="FF0000"/>
          <w:sz w:val="24"/>
          <w:szCs w:val="24"/>
        </w:rPr>
        <w:t>）</w:t>
      </w:r>
      <w:r>
        <w:rPr>
          <w:rFonts w:hint="eastAsia"/>
          <w:b/>
          <w:sz w:val="24"/>
          <w:szCs w:val="24"/>
        </w:rPr>
        <w:t>：</w:t>
      </w:r>
      <w:r>
        <w:rPr>
          <w:rFonts w:hint="eastAsia"/>
          <w:sz w:val="24"/>
          <w:szCs w:val="24"/>
        </w:rPr>
        <w:t>科学性、革命性、实践性、人民性、发展性，这些鲜明特征体现了马克思主义的本质和使命，也展现出马克思主义的理论形象。</w:t>
      </w:r>
    </w:p>
    <w:p w14:paraId="4C3D7C14" w14:textId="77777777" w:rsidR="00036238" w:rsidRDefault="00886F09">
      <w:pPr>
        <w:pStyle w:val="ListParagraph5d15eb50-0c2b-4a39-95b2-553fcc97c141"/>
        <w:numPr>
          <w:ilvl w:val="0"/>
          <w:numId w:val="2"/>
        </w:numPr>
        <w:ind w:firstLineChars="0"/>
        <w:rPr>
          <w:sz w:val="24"/>
          <w:szCs w:val="24"/>
        </w:rPr>
      </w:pPr>
      <w:r>
        <w:rPr>
          <w:b/>
          <w:bCs/>
          <w:color w:val="FFC000"/>
          <w:sz w:val="24"/>
          <w:szCs w:val="24"/>
        </w:rPr>
        <w:t>马克思主义首要和基本的观点：</w:t>
      </w:r>
      <w:r>
        <w:rPr>
          <w:color w:val="FFC000"/>
          <w:sz w:val="24"/>
          <w:szCs w:val="24"/>
        </w:rPr>
        <w:t>实践（</w:t>
      </w:r>
      <w:r>
        <w:rPr>
          <w:sz w:val="24"/>
          <w:szCs w:val="24"/>
        </w:rPr>
        <w:t>P11</w:t>
      </w:r>
      <w:r>
        <w:rPr>
          <w:sz w:val="24"/>
          <w:szCs w:val="24"/>
        </w:rPr>
        <w:t>：马克思主义是从实践中来，到实践中去，在实践中接受检验，并随实践而不断发展的学说）</w:t>
      </w:r>
    </w:p>
    <w:p w14:paraId="6DCDE853" w14:textId="77777777" w:rsidR="00036238" w:rsidRDefault="00886F09">
      <w:pPr>
        <w:pStyle w:val="ListParagraph5d15eb50-0c2b-4a39-95b2-553fcc97c141"/>
        <w:numPr>
          <w:ilvl w:val="0"/>
          <w:numId w:val="2"/>
        </w:numPr>
        <w:ind w:firstLineChars="0"/>
        <w:rPr>
          <w:sz w:val="24"/>
          <w:szCs w:val="24"/>
        </w:rPr>
      </w:pPr>
      <w:r>
        <w:rPr>
          <w:rFonts w:hint="eastAsia"/>
          <w:b/>
          <w:bCs/>
          <w:sz w:val="24"/>
          <w:szCs w:val="24"/>
        </w:rPr>
        <w:t>马克思主义的政治立场</w:t>
      </w:r>
      <w:r>
        <w:rPr>
          <w:b/>
          <w:bCs/>
          <w:sz w:val="24"/>
          <w:szCs w:val="24"/>
        </w:rPr>
        <w:t>：</w:t>
      </w:r>
      <w:r>
        <w:rPr>
          <w:sz w:val="24"/>
          <w:szCs w:val="24"/>
        </w:rPr>
        <w:t>人民至上</w:t>
      </w:r>
      <w:r>
        <w:rPr>
          <w:rFonts w:hint="eastAsia"/>
          <w:color w:val="FF0000"/>
          <w:sz w:val="24"/>
          <w:szCs w:val="24"/>
        </w:rPr>
        <w:t>（单选）</w:t>
      </w:r>
      <w:r>
        <w:rPr>
          <w:sz w:val="24"/>
          <w:szCs w:val="24"/>
        </w:rPr>
        <w:t xml:space="preserve"> </w:t>
      </w:r>
    </w:p>
    <w:p w14:paraId="0F56A8EC" w14:textId="77777777" w:rsidR="00036238" w:rsidRDefault="00886F09">
      <w:pPr>
        <w:widowControl/>
        <w:jc w:val="left"/>
        <w:rPr>
          <w:rFonts w:ascii="宋体" w:hAnsi="宋体"/>
          <w:color w:val="FF0000"/>
          <w:kern w:val="0"/>
          <w:sz w:val="24"/>
          <w:szCs w:val="24"/>
        </w:rPr>
      </w:pPr>
      <w:r>
        <w:rPr>
          <w:rFonts w:ascii="宋体" w:hAnsi="宋体" w:hint="eastAsia"/>
          <w:color w:val="FF0000"/>
          <w:kern w:val="0"/>
          <w:sz w:val="24"/>
          <w:szCs w:val="24"/>
        </w:rPr>
        <w:t>11.</w:t>
      </w:r>
      <w:r>
        <w:rPr>
          <w:rFonts w:ascii="宋体" w:hAnsi="宋体"/>
          <w:color w:val="FF0000"/>
          <w:kern w:val="0"/>
          <w:sz w:val="24"/>
          <w:szCs w:val="24"/>
        </w:rPr>
        <w:t>“</w:t>
      </w:r>
      <w:r>
        <w:rPr>
          <w:rFonts w:ascii="宋体" w:hAnsi="宋体"/>
          <w:color w:val="FF0000"/>
          <w:kern w:val="0"/>
          <w:sz w:val="24"/>
          <w:szCs w:val="24"/>
        </w:rPr>
        <w:t>我们看世界不能被乱花迷眼，也不能被浮云遮掩，而要端起历史规律的望远镜去细心观望。</w:t>
      </w:r>
      <w:r>
        <w:rPr>
          <w:rFonts w:ascii="宋体" w:hAnsi="宋体"/>
          <w:color w:val="FF0000"/>
          <w:kern w:val="0"/>
          <w:sz w:val="24"/>
          <w:szCs w:val="24"/>
        </w:rPr>
        <w:t>”</w:t>
      </w:r>
      <w:r>
        <w:rPr>
          <w:rFonts w:ascii="宋体" w:hAnsi="宋体"/>
          <w:color w:val="FF0000"/>
          <w:kern w:val="0"/>
          <w:sz w:val="24"/>
          <w:szCs w:val="24"/>
        </w:rPr>
        <w:t>马克思主义掌握了人类社会发展的规律，具有</w:t>
      </w:r>
      <w:r>
        <w:rPr>
          <w:rFonts w:ascii="宋体" w:hAnsi="宋体"/>
          <w:color w:val="FF0000"/>
          <w:kern w:val="0"/>
          <w:sz w:val="24"/>
          <w:szCs w:val="24"/>
          <w:u w:val="single"/>
        </w:rPr>
        <w:t>唯物辩证</w:t>
      </w:r>
      <w:r>
        <w:rPr>
          <w:rFonts w:ascii="宋体" w:hAnsi="宋体"/>
          <w:color w:val="FF0000"/>
          <w:kern w:val="0"/>
          <w:sz w:val="24"/>
          <w:szCs w:val="24"/>
        </w:rPr>
        <w:t>的科学方法，善于</w:t>
      </w:r>
      <w:r>
        <w:rPr>
          <w:rFonts w:ascii="宋体" w:hAnsi="宋体"/>
          <w:color w:val="FF0000"/>
          <w:kern w:val="0"/>
          <w:sz w:val="24"/>
          <w:szCs w:val="24"/>
          <w:u w:val="single"/>
        </w:rPr>
        <w:t>透过现象看本质</w:t>
      </w:r>
      <w:r>
        <w:rPr>
          <w:rFonts w:ascii="宋体" w:hAnsi="宋体"/>
          <w:color w:val="FF0000"/>
          <w:kern w:val="0"/>
          <w:sz w:val="24"/>
          <w:szCs w:val="24"/>
        </w:rPr>
        <w:t>。</w:t>
      </w:r>
    </w:p>
    <w:p w14:paraId="0A9B2773" w14:textId="77777777" w:rsidR="00036238" w:rsidRDefault="00886F09">
      <w:pPr>
        <w:pStyle w:val="ListParagraph5d15eb50-0c2b-4a39-95b2-553fcc97c141"/>
        <w:ind w:firstLineChars="0" w:firstLine="0"/>
        <w:rPr>
          <w:rFonts w:ascii="宋体" w:hAnsi="宋体"/>
          <w:color w:val="FF0000"/>
          <w:kern w:val="0"/>
          <w:sz w:val="24"/>
          <w:szCs w:val="24"/>
        </w:rPr>
      </w:pPr>
      <w:r>
        <w:rPr>
          <w:rFonts w:ascii="宋体" w:hAnsi="宋体" w:hint="eastAsia"/>
          <w:color w:val="FF0000"/>
          <w:kern w:val="0"/>
          <w:sz w:val="24"/>
          <w:szCs w:val="24"/>
        </w:rPr>
        <w:t>12.</w:t>
      </w:r>
      <w:r>
        <w:rPr>
          <w:rFonts w:ascii="宋体" w:hAnsi="宋体"/>
          <w:color w:val="FF0000"/>
          <w:kern w:val="0"/>
          <w:sz w:val="24"/>
          <w:szCs w:val="24"/>
        </w:rPr>
        <w:t>马克思主义的当代价值：</w:t>
      </w:r>
      <w:r>
        <w:rPr>
          <w:rFonts w:ascii="宋体" w:hAnsi="宋体"/>
          <w:color w:val="FF0000"/>
          <w:kern w:val="0"/>
          <w:sz w:val="24"/>
          <w:szCs w:val="24"/>
        </w:rPr>
        <w:t>①</w:t>
      </w:r>
      <w:r>
        <w:rPr>
          <w:rFonts w:ascii="宋体" w:hAnsi="宋体"/>
          <w:color w:val="FF0000"/>
          <w:kern w:val="0"/>
          <w:sz w:val="24"/>
          <w:szCs w:val="24"/>
        </w:rPr>
        <w:t>观察当代世界变化的认识工具</w:t>
      </w:r>
      <w:r>
        <w:rPr>
          <w:rFonts w:ascii="宋体" w:hAnsi="宋体"/>
          <w:color w:val="FF0000"/>
          <w:kern w:val="0"/>
          <w:sz w:val="24"/>
          <w:szCs w:val="24"/>
        </w:rPr>
        <w:t>②</w:t>
      </w:r>
      <w:r>
        <w:rPr>
          <w:rFonts w:ascii="宋体" w:hAnsi="宋体"/>
          <w:color w:val="FF0000"/>
          <w:kern w:val="0"/>
          <w:sz w:val="24"/>
          <w:szCs w:val="24"/>
        </w:rPr>
        <w:t>指引当代中国发展的行动指南</w:t>
      </w:r>
      <w:r>
        <w:rPr>
          <w:rFonts w:ascii="宋体" w:hAnsi="宋体"/>
          <w:color w:val="FF0000"/>
          <w:kern w:val="0"/>
          <w:sz w:val="24"/>
          <w:szCs w:val="24"/>
        </w:rPr>
        <w:t>③</w:t>
      </w:r>
      <w:r>
        <w:rPr>
          <w:rFonts w:ascii="宋体" w:hAnsi="宋体"/>
          <w:color w:val="FF0000"/>
          <w:kern w:val="0"/>
          <w:sz w:val="24"/>
          <w:szCs w:val="24"/>
        </w:rPr>
        <w:t>引领人类社会进步的科学真理。</w:t>
      </w:r>
    </w:p>
    <w:p w14:paraId="7D4525B7" w14:textId="77777777" w:rsidR="00036238" w:rsidRDefault="00036238">
      <w:pPr>
        <w:pStyle w:val="ListParagraph5d15eb50-0c2b-4a39-95b2-553fcc97c141"/>
        <w:ind w:firstLineChars="0" w:firstLine="0"/>
        <w:rPr>
          <w:rFonts w:ascii="宋体" w:hAnsi="宋体"/>
          <w:color w:val="FF0000"/>
          <w:kern w:val="0"/>
          <w:sz w:val="24"/>
          <w:szCs w:val="24"/>
        </w:rPr>
      </w:pPr>
    </w:p>
    <w:p w14:paraId="60C4CD7F" w14:textId="77777777" w:rsidR="00036238" w:rsidRDefault="00886F09">
      <w:pPr>
        <w:rPr>
          <w:b/>
          <w:bCs/>
          <w:sz w:val="32"/>
          <w:szCs w:val="32"/>
        </w:rPr>
      </w:pPr>
      <w:r>
        <w:rPr>
          <w:rFonts w:hint="eastAsia"/>
          <w:b/>
          <w:bCs/>
          <w:sz w:val="32"/>
          <w:szCs w:val="32"/>
        </w:rPr>
        <w:t>第一章</w:t>
      </w:r>
      <w:r>
        <w:rPr>
          <w:rFonts w:hint="eastAsia"/>
          <w:b/>
          <w:bCs/>
          <w:sz w:val="32"/>
          <w:szCs w:val="32"/>
        </w:rPr>
        <w:t xml:space="preserve"> </w:t>
      </w:r>
      <w:r>
        <w:rPr>
          <w:rFonts w:hint="eastAsia"/>
          <w:b/>
          <w:bCs/>
          <w:sz w:val="32"/>
          <w:szCs w:val="32"/>
        </w:rPr>
        <w:t>世界的物质性及发展规律</w:t>
      </w:r>
    </w:p>
    <w:p w14:paraId="790C7041" w14:textId="77777777" w:rsidR="00036238" w:rsidRDefault="00886F09">
      <w:pPr>
        <w:rPr>
          <w:sz w:val="24"/>
          <w:szCs w:val="24"/>
        </w:rPr>
      </w:pPr>
      <w:r>
        <w:rPr>
          <w:rFonts w:hint="eastAsia"/>
          <w:sz w:val="24"/>
          <w:szCs w:val="24"/>
        </w:rPr>
        <w:t>第一节</w:t>
      </w:r>
      <w:r>
        <w:rPr>
          <w:rFonts w:hint="eastAsia"/>
          <w:sz w:val="24"/>
          <w:szCs w:val="24"/>
        </w:rPr>
        <w:t xml:space="preserve"> </w:t>
      </w:r>
      <w:r>
        <w:rPr>
          <w:rFonts w:hint="eastAsia"/>
          <w:sz w:val="24"/>
          <w:szCs w:val="24"/>
        </w:rPr>
        <w:t>世界多样性与物质统一性</w:t>
      </w:r>
    </w:p>
    <w:p w14:paraId="6D3B55C3" w14:textId="77777777" w:rsidR="00036238" w:rsidRDefault="00886F09">
      <w:pPr>
        <w:numPr>
          <w:ilvl w:val="0"/>
          <w:numId w:val="3"/>
        </w:numPr>
        <w:rPr>
          <w:sz w:val="24"/>
          <w:szCs w:val="24"/>
        </w:rPr>
      </w:pPr>
      <w:r>
        <w:rPr>
          <w:rFonts w:hint="eastAsia"/>
          <w:sz w:val="24"/>
          <w:szCs w:val="24"/>
        </w:rPr>
        <w:t>哲学的基本问题及两方面的内容（唯物主义与唯心主义、可知论与不可知论）</w:t>
      </w:r>
    </w:p>
    <w:p w14:paraId="18560644" w14:textId="77777777" w:rsidR="00036238" w:rsidRDefault="00886F09">
      <w:pPr>
        <w:numPr>
          <w:ilvl w:val="0"/>
          <w:numId w:val="4"/>
        </w:numPr>
        <w:rPr>
          <w:sz w:val="24"/>
          <w:szCs w:val="24"/>
        </w:rPr>
      </w:pPr>
      <w:r>
        <w:rPr>
          <w:rFonts w:hint="eastAsia"/>
          <w:b/>
          <w:bCs/>
          <w:sz w:val="24"/>
          <w:szCs w:val="24"/>
        </w:rPr>
        <w:t>哲学的基本问题：</w:t>
      </w:r>
      <w:r>
        <w:rPr>
          <w:rFonts w:hint="eastAsia"/>
          <w:sz w:val="24"/>
          <w:szCs w:val="24"/>
        </w:rPr>
        <w:t>思维和存在的关系问题</w:t>
      </w:r>
    </w:p>
    <w:p w14:paraId="373B0BE3" w14:textId="77777777" w:rsidR="00036238" w:rsidRDefault="00886F09">
      <w:pPr>
        <w:numPr>
          <w:ilvl w:val="0"/>
          <w:numId w:val="4"/>
        </w:numPr>
        <w:rPr>
          <w:b/>
          <w:bCs/>
          <w:sz w:val="24"/>
          <w:szCs w:val="24"/>
        </w:rPr>
      </w:pPr>
      <w:r>
        <w:rPr>
          <w:b/>
          <w:bCs/>
          <w:color w:val="FFC000"/>
          <w:sz w:val="24"/>
          <w:szCs w:val="24"/>
        </w:rPr>
        <w:t>（存在和思维的关系问题）</w:t>
      </w:r>
      <w:r>
        <w:rPr>
          <w:rFonts w:hint="eastAsia"/>
          <w:b/>
          <w:bCs/>
          <w:sz w:val="24"/>
          <w:szCs w:val="24"/>
        </w:rPr>
        <w:t>内容：</w:t>
      </w:r>
    </w:p>
    <w:p w14:paraId="6F43CB3E" w14:textId="77777777" w:rsidR="00036238" w:rsidRDefault="00886F09">
      <w:pPr>
        <w:rPr>
          <w:sz w:val="24"/>
          <w:szCs w:val="24"/>
        </w:rPr>
      </w:pPr>
      <w:r>
        <w:rPr>
          <w:rFonts w:hint="eastAsia"/>
          <w:sz w:val="24"/>
          <w:szCs w:val="24"/>
        </w:rPr>
        <w:t>①思维和存在（</w:t>
      </w:r>
      <w:r>
        <w:rPr>
          <w:color w:val="FFC000"/>
          <w:sz w:val="24"/>
          <w:szCs w:val="24"/>
        </w:rPr>
        <w:t>精神</w:t>
      </w:r>
      <w:r>
        <w:rPr>
          <w:rFonts w:hint="eastAsia"/>
          <w:sz w:val="24"/>
          <w:szCs w:val="24"/>
        </w:rPr>
        <w:t>和物质）何为第一性的问题，即思维与存在何为世界本原的问题，是划分唯</w:t>
      </w:r>
      <w:r>
        <w:rPr>
          <w:color w:val="FFC000"/>
          <w:sz w:val="24"/>
          <w:szCs w:val="24"/>
        </w:rPr>
        <w:t>心</w:t>
      </w:r>
      <w:r>
        <w:rPr>
          <w:rFonts w:hint="eastAsia"/>
          <w:sz w:val="24"/>
          <w:szCs w:val="24"/>
        </w:rPr>
        <w:t>主义与唯</w:t>
      </w:r>
      <w:r>
        <w:rPr>
          <w:color w:val="FFC000"/>
          <w:sz w:val="24"/>
          <w:szCs w:val="24"/>
        </w:rPr>
        <w:t>物</w:t>
      </w:r>
      <w:r>
        <w:rPr>
          <w:rFonts w:hint="eastAsia"/>
          <w:sz w:val="24"/>
          <w:szCs w:val="24"/>
        </w:rPr>
        <w:t>主义的标准；</w:t>
      </w:r>
    </w:p>
    <w:p w14:paraId="16D90A2E" w14:textId="77777777" w:rsidR="00036238" w:rsidRDefault="00886F09">
      <w:pPr>
        <w:rPr>
          <w:sz w:val="24"/>
          <w:szCs w:val="24"/>
        </w:rPr>
      </w:pPr>
      <w:r>
        <w:rPr>
          <w:rFonts w:hint="eastAsia"/>
          <w:sz w:val="24"/>
          <w:szCs w:val="24"/>
        </w:rPr>
        <w:t>②思维和存在（</w:t>
      </w:r>
      <w:r>
        <w:rPr>
          <w:color w:val="FFC000"/>
          <w:sz w:val="24"/>
          <w:szCs w:val="24"/>
        </w:rPr>
        <w:t>精神</w:t>
      </w:r>
      <w:r>
        <w:rPr>
          <w:rFonts w:hint="eastAsia"/>
          <w:sz w:val="24"/>
          <w:szCs w:val="24"/>
        </w:rPr>
        <w:t>和物质）有无同一性的问题，即思维能否</w:t>
      </w:r>
      <w:r>
        <w:rPr>
          <w:color w:val="FFC000"/>
          <w:sz w:val="24"/>
          <w:szCs w:val="24"/>
        </w:rPr>
        <w:t>正确认识存在的问题</w:t>
      </w:r>
      <w:r>
        <w:rPr>
          <w:rFonts w:hint="eastAsia"/>
          <w:sz w:val="24"/>
          <w:szCs w:val="24"/>
        </w:rPr>
        <w:t>，是划分可知论和不可知论的标准。</w:t>
      </w:r>
      <w:r>
        <w:rPr>
          <w:rFonts w:hint="eastAsia"/>
          <w:sz w:val="24"/>
          <w:szCs w:val="24"/>
        </w:rPr>
        <w:t xml:space="preserve"> </w:t>
      </w:r>
    </w:p>
    <w:p w14:paraId="1F68358B" w14:textId="77777777" w:rsidR="00036238" w:rsidRDefault="00036238">
      <w:pPr>
        <w:rPr>
          <w:sz w:val="24"/>
          <w:szCs w:val="24"/>
        </w:rPr>
      </w:pPr>
    </w:p>
    <w:p w14:paraId="7BDADD20" w14:textId="77777777" w:rsidR="00036238" w:rsidRDefault="00886F09">
      <w:pPr>
        <w:numPr>
          <w:ilvl w:val="0"/>
          <w:numId w:val="3"/>
        </w:numPr>
        <w:rPr>
          <w:color w:val="92D050"/>
          <w:sz w:val="24"/>
          <w:szCs w:val="24"/>
        </w:rPr>
      </w:pPr>
      <w:r>
        <w:rPr>
          <w:rFonts w:hint="eastAsia"/>
          <w:color w:val="92D050"/>
          <w:sz w:val="24"/>
          <w:szCs w:val="24"/>
        </w:rPr>
        <w:t>辩证法与形而上学的区别：</w:t>
      </w:r>
    </w:p>
    <w:p w14:paraId="16620758" w14:textId="77777777" w:rsidR="00036238" w:rsidRDefault="00886F09">
      <w:pPr>
        <w:rPr>
          <w:color w:val="92D050"/>
          <w:sz w:val="24"/>
          <w:szCs w:val="24"/>
        </w:rPr>
      </w:pPr>
      <w:r>
        <w:rPr>
          <w:rFonts w:ascii="宋体" w:hAnsi="宋体" w:hint="eastAsia"/>
          <w:color w:val="92D050"/>
          <w:sz w:val="24"/>
          <w:szCs w:val="24"/>
        </w:rPr>
        <w:t>①</w:t>
      </w:r>
      <w:r>
        <w:rPr>
          <w:rFonts w:hint="eastAsia"/>
          <w:color w:val="92D050"/>
          <w:sz w:val="24"/>
          <w:szCs w:val="24"/>
        </w:rPr>
        <w:t>辩证法：主张世界是普遍联系和永恒发展的世界观方法论。</w:t>
      </w:r>
    </w:p>
    <w:p w14:paraId="49C0720A" w14:textId="77777777" w:rsidR="00036238" w:rsidRDefault="00886F09">
      <w:pPr>
        <w:rPr>
          <w:color w:val="92D050"/>
          <w:sz w:val="24"/>
          <w:szCs w:val="24"/>
        </w:rPr>
      </w:pPr>
      <w:r>
        <w:rPr>
          <w:rFonts w:ascii="宋体" w:hAnsi="宋体" w:hint="eastAsia"/>
          <w:color w:val="92D050"/>
          <w:sz w:val="24"/>
          <w:szCs w:val="24"/>
        </w:rPr>
        <w:t>②</w:t>
      </w:r>
      <w:r>
        <w:rPr>
          <w:rFonts w:hint="eastAsia"/>
          <w:color w:val="92D050"/>
          <w:sz w:val="24"/>
          <w:szCs w:val="24"/>
        </w:rPr>
        <w:t>形而上学：主张世界是静止不变和事物孤立存在的世界观方法论。</w:t>
      </w:r>
    </w:p>
    <w:p w14:paraId="76E3D6E0" w14:textId="77777777" w:rsidR="00036238" w:rsidRDefault="00886F09">
      <w:pPr>
        <w:ind w:firstLineChars="200" w:firstLine="480"/>
        <w:rPr>
          <w:color w:val="92D050"/>
          <w:sz w:val="24"/>
          <w:szCs w:val="24"/>
        </w:rPr>
      </w:pPr>
      <w:r>
        <w:rPr>
          <w:rFonts w:hint="eastAsia"/>
          <w:color w:val="92D050"/>
          <w:sz w:val="24"/>
          <w:szCs w:val="24"/>
        </w:rPr>
        <w:t>辩证法用联系的、发展的、全面的观点看世界，承认矛盾；形而上学采用孤立的、静止的、片面的方法看世界，否认矛盾。</w:t>
      </w:r>
    </w:p>
    <w:p w14:paraId="1DB74923" w14:textId="77777777" w:rsidR="00036238" w:rsidRDefault="00036238">
      <w:pPr>
        <w:rPr>
          <w:color w:val="92D050"/>
          <w:sz w:val="24"/>
          <w:szCs w:val="24"/>
        </w:rPr>
      </w:pPr>
    </w:p>
    <w:p w14:paraId="1B7D7DA3" w14:textId="77777777" w:rsidR="00036238" w:rsidRDefault="00886F09">
      <w:pPr>
        <w:rPr>
          <w:color w:val="92D050"/>
          <w:sz w:val="24"/>
          <w:szCs w:val="24"/>
        </w:rPr>
      </w:pPr>
      <w:r>
        <w:rPr>
          <w:rFonts w:hint="eastAsia"/>
          <w:color w:val="92D050"/>
          <w:sz w:val="24"/>
          <w:szCs w:val="24"/>
        </w:rPr>
        <w:t>3</w:t>
      </w:r>
      <w:r>
        <w:rPr>
          <w:rFonts w:hint="eastAsia"/>
          <w:color w:val="92D050"/>
          <w:sz w:val="24"/>
          <w:szCs w:val="24"/>
        </w:rPr>
        <w:t>、唯物主义发展的三个阶段</w:t>
      </w:r>
    </w:p>
    <w:p w14:paraId="3849995A" w14:textId="77777777" w:rsidR="00036238" w:rsidRDefault="00886F09">
      <w:pPr>
        <w:rPr>
          <w:color w:val="92D050"/>
          <w:sz w:val="24"/>
          <w:szCs w:val="24"/>
        </w:rPr>
      </w:pPr>
      <w:r>
        <w:rPr>
          <w:rFonts w:hint="eastAsia"/>
          <w:color w:val="92D050"/>
          <w:sz w:val="24"/>
          <w:szCs w:val="24"/>
        </w:rPr>
        <w:t>（</w:t>
      </w:r>
      <w:r>
        <w:rPr>
          <w:rFonts w:hint="eastAsia"/>
          <w:color w:val="92D050"/>
          <w:sz w:val="24"/>
          <w:szCs w:val="24"/>
        </w:rPr>
        <w:t>1</w:t>
      </w:r>
      <w:r>
        <w:rPr>
          <w:rFonts w:hint="eastAsia"/>
          <w:color w:val="92D050"/>
          <w:sz w:val="24"/>
          <w:szCs w:val="24"/>
        </w:rPr>
        <w:t>）古代朴素唯物主义</w:t>
      </w:r>
    </w:p>
    <w:p w14:paraId="7A8CE1F1" w14:textId="77777777" w:rsidR="00036238" w:rsidRDefault="00886F09">
      <w:pPr>
        <w:rPr>
          <w:color w:val="92D050"/>
          <w:sz w:val="24"/>
          <w:szCs w:val="24"/>
        </w:rPr>
      </w:pPr>
      <w:r>
        <w:rPr>
          <w:rFonts w:hint="eastAsia"/>
          <w:color w:val="92D050"/>
          <w:sz w:val="24"/>
          <w:szCs w:val="24"/>
        </w:rPr>
        <w:t>（</w:t>
      </w:r>
      <w:r>
        <w:rPr>
          <w:rFonts w:hint="eastAsia"/>
          <w:color w:val="92D050"/>
          <w:sz w:val="24"/>
          <w:szCs w:val="24"/>
        </w:rPr>
        <w:t>2</w:t>
      </w:r>
      <w:r>
        <w:rPr>
          <w:rFonts w:hint="eastAsia"/>
          <w:color w:val="92D050"/>
          <w:sz w:val="24"/>
          <w:szCs w:val="24"/>
        </w:rPr>
        <w:t>）近代形而上学唯物主义</w:t>
      </w:r>
    </w:p>
    <w:p w14:paraId="09C4C900" w14:textId="77777777" w:rsidR="00036238" w:rsidRDefault="00886F09">
      <w:pPr>
        <w:rPr>
          <w:color w:val="92D050"/>
          <w:sz w:val="24"/>
          <w:szCs w:val="24"/>
        </w:rPr>
      </w:pPr>
      <w:r>
        <w:rPr>
          <w:rFonts w:hint="eastAsia"/>
          <w:color w:val="92D050"/>
          <w:sz w:val="24"/>
          <w:szCs w:val="24"/>
        </w:rPr>
        <w:t>（</w:t>
      </w:r>
      <w:r>
        <w:rPr>
          <w:rFonts w:hint="eastAsia"/>
          <w:color w:val="92D050"/>
          <w:sz w:val="24"/>
          <w:szCs w:val="24"/>
        </w:rPr>
        <w:t>3</w:t>
      </w:r>
      <w:r>
        <w:rPr>
          <w:rFonts w:hint="eastAsia"/>
          <w:color w:val="92D050"/>
          <w:sz w:val="24"/>
          <w:szCs w:val="24"/>
        </w:rPr>
        <w:t>）现代</w:t>
      </w:r>
      <w:proofErr w:type="gramStart"/>
      <w:r>
        <w:rPr>
          <w:rFonts w:hint="eastAsia"/>
          <w:color w:val="92D050"/>
          <w:sz w:val="24"/>
          <w:szCs w:val="24"/>
        </w:rPr>
        <w:t>辨证唯物主义</w:t>
      </w:r>
      <w:proofErr w:type="gramEnd"/>
      <w:r>
        <w:rPr>
          <w:rFonts w:hint="eastAsia"/>
          <w:color w:val="92D050"/>
          <w:sz w:val="24"/>
          <w:szCs w:val="24"/>
        </w:rPr>
        <w:t>（辩证唯物主义和历史唯物主义）</w:t>
      </w:r>
    </w:p>
    <w:p w14:paraId="5D5FAE95" w14:textId="77777777" w:rsidR="00036238" w:rsidRDefault="00036238">
      <w:pPr>
        <w:rPr>
          <w:color w:val="92D050"/>
          <w:sz w:val="24"/>
          <w:szCs w:val="24"/>
        </w:rPr>
      </w:pPr>
    </w:p>
    <w:p w14:paraId="3AB98310" w14:textId="77777777" w:rsidR="00036238" w:rsidRDefault="00036238">
      <w:pPr>
        <w:rPr>
          <w:color w:val="92D050"/>
          <w:sz w:val="24"/>
          <w:szCs w:val="24"/>
        </w:rPr>
      </w:pPr>
    </w:p>
    <w:p w14:paraId="79E5DD18" w14:textId="77777777" w:rsidR="00036238" w:rsidRDefault="00886F09">
      <w:pPr>
        <w:rPr>
          <w:color w:val="92D050"/>
          <w:sz w:val="24"/>
          <w:szCs w:val="24"/>
        </w:rPr>
      </w:pPr>
      <w:r>
        <w:rPr>
          <w:rFonts w:hint="eastAsia"/>
          <w:color w:val="92D050"/>
          <w:sz w:val="24"/>
          <w:szCs w:val="24"/>
        </w:rPr>
        <w:t>4</w:t>
      </w:r>
      <w:r>
        <w:rPr>
          <w:rFonts w:hint="eastAsia"/>
          <w:color w:val="92D050"/>
          <w:sz w:val="24"/>
          <w:szCs w:val="24"/>
        </w:rPr>
        <w:t>、唯心主义的两种基本形式（主观唯心主义、客观唯心主义）</w:t>
      </w:r>
    </w:p>
    <w:p w14:paraId="025FCB39" w14:textId="77777777" w:rsidR="00036238" w:rsidRDefault="00886F09">
      <w:pPr>
        <w:rPr>
          <w:color w:val="92D050"/>
          <w:sz w:val="24"/>
          <w:szCs w:val="24"/>
        </w:rPr>
      </w:pPr>
      <w:r>
        <w:rPr>
          <w:rFonts w:hint="eastAsia"/>
          <w:color w:val="92D050"/>
          <w:sz w:val="24"/>
          <w:szCs w:val="24"/>
        </w:rPr>
        <w:t>（</w:t>
      </w:r>
      <w:r>
        <w:rPr>
          <w:rFonts w:hint="eastAsia"/>
          <w:color w:val="92D050"/>
          <w:sz w:val="24"/>
          <w:szCs w:val="24"/>
        </w:rPr>
        <w:t>1</w:t>
      </w:r>
      <w:r>
        <w:rPr>
          <w:rFonts w:hint="eastAsia"/>
          <w:color w:val="92D050"/>
          <w:sz w:val="24"/>
          <w:szCs w:val="24"/>
        </w:rPr>
        <w:t>）主观唯心主义：世界是人的主观意识的产物</w:t>
      </w:r>
    </w:p>
    <w:p w14:paraId="3003F398" w14:textId="77777777" w:rsidR="00036238" w:rsidRDefault="00886F09">
      <w:pPr>
        <w:rPr>
          <w:color w:val="92D050"/>
          <w:sz w:val="24"/>
          <w:szCs w:val="24"/>
        </w:rPr>
      </w:pPr>
      <w:r>
        <w:rPr>
          <w:rFonts w:ascii="宋体" w:hAnsi="宋体" w:hint="eastAsia"/>
          <w:color w:val="92D050"/>
          <w:sz w:val="24"/>
          <w:szCs w:val="24"/>
        </w:rPr>
        <w:t>①</w:t>
      </w:r>
      <w:r>
        <w:rPr>
          <w:rFonts w:hint="eastAsia"/>
          <w:color w:val="92D050"/>
          <w:sz w:val="24"/>
          <w:szCs w:val="24"/>
        </w:rPr>
        <w:t>把人或“我”的感觉说成世界的本原，必然导致“唯我论”；</w:t>
      </w:r>
    </w:p>
    <w:p w14:paraId="22A4D64E" w14:textId="77777777" w:rsidR="00036238" w:rsidRDefault="00886F09">
      <w:pPr>
        <w:rPr>
          <w:color w:val="92D050"/>
          <w:sz w:val="24"/>
          <w:szCs w:val="24"/>
        </w:rPr>
      </w:pPr>
      <w:r>
        <w:rPr>
          <w:rFonts w:ascii="宋体" w:hAnsi="宋体" w:hint="eastAsia"/>
          <w:color w:val="92D050"/>
          <w:sz w:val="24"/>
          <w:szCs w:val="24"/>
        </w:rPr>
        <w:t>②</w:t>
      </w:r>
      <w:r>
        <w:rPr>
          <w:rFonts w:hint="eastAsia"/>
          <w:color w:val="92D050"/>
          <w:sz w:val="24"/>
          <w:szCs w:val="24"/>
        </w:rPr>
        <w:t>把人们认识事物时对感觉的依赖说成是事物存在对感觉的依赖。</w:t>
      </w:r>
    </w:p>
    <w:p w14:paraId="28BE2EC7" w14:textId="77777777" w:rsidR="00036238" w:rsidRDefault="00886F09">
      <w:pPr>
        <w:rPr>
          <w:color w:val="92D050"/>
          <w:sz w:val="24"/>
          <w:szCs w:val="24"/>
        </w:rPr>
      </w:pPr>
      <w:r>
        <w:rPr>
          <w:rFonts w:hint="eastAsia"/>
          <w:color w:val="92D050"/>
          <w:sz w:val="24"/>
          <w:szCs w:val="24"/>
        </w:rPr>
        <w:t>（</w:t>
      </w:r>
      <w:r>
        <w:rPr>
          <w:rFonts w:hint="eastAsia"/>
          <w:color w:val="92D050"/>
          <w:sz w:val="24"/>
          <w:szCs w:val="24"/>
        </w:rPr>
        <w:t>2</w:t>
      </w:r>
      <w:r>
        <w:rPr>
          <w:rFonts w:hint="eastAsia"/>
          <w:color w:val="92D050"/>
          <w:sz w:val="24"/>
          <w:szCs w:val="24"/>
        </w:rPr>
        <w:t>）客观唯心主义：</w:t>
      </w:r>
    </w:p>
    <w:p w14:paraId="231543DD" w14:textId="77777777" w:rsidR="00036238" w:rsidRDefault="00886F09">
      <w:pPr>
        <w:ind w:firstLineChars="200" w:firstLine="480"/>
        <w:rPr>
          <w:color w:val="92D050"/>
          <w:sz w:val="24"/>
          <w:szCs w:val="24"/>
        </w:rPr>
      </w:pPr>
      <w:r>
        <w:rPr>
          <w:rFonts w:hint="eastAsia"/>
          <w:color w:val="92D050"/>
          <w:sz w:val="24"/>
          <w:szCs w:val="24"/>
        </w:rPr>
        <w:t>客观唯心主义把某种</w:t>
      </w:r>
      <w:r>
        <w:rPr>
          <w:rFonts w:hint="eastAsia"/>
          <w:color w:val="92D050"/>
          <w:sz w:val="24"/>
          <w:szCs w:val="24"/>
        </w:rPr>
        <w:t>脱离物质、脱离任何个人的精神变为独立自存的客观存在，并把它作为世界本原和万物创造者。如“理”“道”“理念”“上帝”“绝对精神”等。</w:t>
      </w:r>
    </w:p>
    <w:p w14:paraId="01D93846" w14:textId="77777777" w:rsidR="00036238" w:rsidRDefault="00036238">
      <w:pPr>
        <w:rPr>
          <w:sz w:val="24"/>
          <w:szCs w:val="24"/>
        </w:rPr>
      </w:pPr>
    </w:p>
    <w:p w14:paraId="055097BF" w14:textId="77777777" w:rsidR="00036238" w:rsidRDefault="00036238">
      <w:pPr>
        <w:numPr>
          <w:ilvl w:val="0"/>
          <w:numId w:val="5"/>
        </w:numPr>
        <w:rPr>
          <w:sz w:val="24"/>
          <w:szCs w:val="24"/>
        </w:rPr>
      </w:pPr>
    </w:p>
    <w:p w14:paraId="7FDA2458" w14:textId="77777777" w:rsidR="00036238" w:rsidRDefault="00886F09">
      <w:pPr>
        <w:rPr>
          <w:sz w:val="24"/>
          <w:szCs w:val="24"/>
        </w:rPr>
      </w:pPr>
      <w:r>
        <w:rPr>
          <w:rFonts w:hint="eastAsia"/>
          <w:sz w:val="24"/>
          <w:szCs w:val="24"/>
        </w:rPr>
        <w:t>（</w:t>
      </w:r>
      <w:r>
        <w:rPr>
          <w:rFonts w:hint="eastAsia"/>
          <w:sz w:val="24"/>
          <w:szCs w:val="24"/>
        </w:rPr>
        <w:t>1</w:t>
      </w:r>
      <w:r>
        <w:rPr>
          <w:rFonts w:hint="eastAsia"/>
          <w:sz w:val="24"/>
          <w:szCs w:val="24"/>
        </w:rPr>
        <w:t>）物质的唯一特性</w:t>
      </w:r>
      <w:r>
        <w:rPr>
          <w:color w:val="FFC000"/>
          <w:sz w:val="24"/>
          <w:szCs w:val="24"/>
        </w:rPr>
        <w:t>、万事万物的共同特性</w:t>
      </w:r>
      <w:r>
        <w:rPr>
          <w:rFonts w:hint="eastAsia"/>
          <w:sz w:val="24"/>
          <w:szCs w:val="24"/>
        </w:rPr>
        <w:t>：客观实在性</w:t>
      </w:r>
    </w:p>
    <w:p w14:paraId="6EB1505F" w14:textId="77777777" w:rsidR="00036238" w:rsidRDefault="00886F09">
      <w:pPr>
        <w:rPr>
          <w:sz w:val="24"/>
          <w:szCs w:val="24"/>
        </w:rPr>
      </w:pPr>
      <w:r>
        <w:rPr>
          <w:rFonts w:hint="eastAsia"/>
          <w:sz w:val="24"/>
          <w:szCs w:val="24"/>
        </w:rPr>
        <w:t>（</w:t>
      </w:r>
      <w:r>
        <w:rPr>
          <w:rFonts w:hint="eastAsia"/>
          <w:sz w:val="24"/>
          <w:szCs w:val="24"/>
        </w:rPr>
        <w:t>2</w:t>
      </w:r>
      <w:r>
        <w:rPr>
          <w:rFonts w:hint="eastAsia"/>
          <w:sz w:val="24"/>
          <w:szCs w:val="24"/>
        </w:rPr>
        <w:t>）物质的根本属性：运动</w:t>
      </w:r>
    </w:p>
    <w:p w14:paraId="23654CB7" w14:textId="77777777" w:rsidR="00036238" w:rsidRDefault="00886F09">
      <w:pPr>
        <w:rPr>
          <w:color w:val="FF0000"/>
          <w:sz w:val="24"/>
          <w:szCs w:val="24"/>
        </w:rPr>
      </w:pPr>
      <w:r>
        <w:rPr>
          <w:rFonts w:hint="eastAsia"/>
          <w:sz w:val="24"/>
          <w:szCs w:val="24"/>
        </w:rPr>
        <w:t>（</w:t>
      </w:r>
      <w:r>
        <w:rPr>
          <w:rFonts w:hint="eastAsia"/>
          <w:sz w:val="24"/>
          <w:szCs w:val="24"/>
        </w:rPr>
        <w:t>3</w:t>
      </w:r>
      <w:r>
        <w:rPr>
          <w:rFonts w:hint="eastAsia"/>
          <w:sz w:val="24"/>
          <w:szCs w:val="24"/>
        </w:rPr>
        <w:t>）物质运动的存在方式：时间和空间。</w:t>
      </w:r>
      <w:r>
        <w:rPr>
          <w:rFonts w:hint="eastAsia"/>
          <w:color w:val="FF0000"/>
          <w:sz w:val="24"/>
          <w:szCs w:val="24"/>
        </w:rPr>
        <w:t>（</w:t>
      </w:r>
      <w:r>
        <w:rPr>
          <w:rFonts w:ascii="宋体" w:hAnsi="宋体"/>
          <w:color w:val="FF0000"/>
          <w:kern w:val="0"/>
          <w:sz w:val="24"/>
          <w:szCs w:val="24"/>
        </w:rPr>
        <w:t>物质和运动是不可分割的，运动是物质的运动物质是运动着的物质，离开物质的运动和离开运动的物质都是不可想象的。</w:t>
      </w:r>
      <w:r>
        <w:rPr>
          <w:rFonts w:hint="eastAsia"/>
          <w:color w:val="FF0000"/>
          <w:sz w:val="24"/>
          <w:szCs w:val="24"/>
        </w:rPr>
        <w:t>）</w:t>
      </w:r>
    </w:p>
    <w:p w14:paraId="003CDA3B" w14:textId="77777777" w:rsidR="00036238" w:rsidRDefault="00886F09">
      <w:pPr>
        <w:rPr>
          <w:sz w:val="24"/>
          <w:szCs w:val="24"/>
        </w:rPr>
      </w:pPr>
      <w:r>
        <w:rPr>
          <w:rFonts w:hint="eastAsia"/>
          <w:sz w:val="24"/>
          <w:szCs w:val="24"/>
        </w:rPr>
        <w:t>（</w:t>
      </w:r>
      <w:r>
        <w:rPr>
          <w:rFonts w:hint="eastAsia"/>
          <w:sz w:val="24"/>
          <w:szCs w:val="24"/>
        </w:rPr>
        <w:t>4</w:t>
      </w:r>
      <w:r>
        <w:rPr>
          <w:rFonts w:hint="eastAsia"/>
          <w:sz w:val="24"/>
          <w:szCs w:val="24"/>
        </w:rPr>
        <w:t>）时空的特点：时间是物质运动的持续性、顺序性，特点是一维性；空间是物质运动的广延性、伸张性，特点是三维性。</w:t>
      </w:r>
    </w:p>
    <w:p w14:paraId="398CC36E" w14:textId="77777777" w:rsidR="00036238" w:rsidRDefault="00036238">
      <w:pPr>
        <w:rPr>
          <w:color w:val="92D050"/>
          <w:sz w:val="24"/>
          <w:szCs w:val="24"/>
        </w:rPr>
      </w:pPr>
    </w:p>
    <w:p w14:paraId="68321D10" w14:textId="77777777" w:rsidR="00036238" w:rsidRDefault="00886F09">
      <w:pPr>
        <w:rPr>
          <w:color w:val="92D050"/>
          <w:sz w:val="24"/>
          <w:szCs w:val="24"/>
        </w:rPr>
      </w:pPr>
      <w:r>
        <w:rPr>
          <w:rFonts w:hint="eastAsia"/>
          <w:b/>
          <w:color w:val="92D050"/>
          <w:sz w:val="24"/>
          <w:szCs w:val="24"/>
        </w:rPr>
        <w:t>6</w:t>
      </w:r>
      <w:r>
        <w:rPr>
          <w:rFonts w:hint="eastAsia"/>
          <w:b/>
          <w:color w:val="92D050"/>
          <w:sz w:val="24"/>
          <w:szCs w:val="24"/>
        </w:rPr>
        <w:t>、马克思主义活的灵魂：</w:t>
      </w:r>
      <w:r>
        <w:rPr>
          <w:rFonts w:hint="eastAsia"/>
          <w:color w:val="92D050"/>
          <w:sz w:val="24"/>
          <w:szCs w:val="24"/>
        </w:rPr>
        <w:t>运用唯物辩证法的矛盾分析方法研究问题和解决问题，根本的是具体问题具体分析，一切以时间、地点和条件为转移。</w:t>
      </w:r>
    </w:p>
    <w:p w14:paraId="6591EFB0" w14:textId="77777777" w:rsidR="00036238" w:rsidRDefault="00036238">
      <w:pPr>
        <w:rPr>
          <w:color w:val="92D050"/>
          <w:sz w:val="24"/>
          <w:szCs w:val="24"/>
        </w:rPr>
      </w:pPr>
    </w:p>
    <w:p w14:paraId="2AA51CF6" w14:textId="77777777" w:rsidR="00036238" w:rsidRDefault="00886F09">
      <w:pPr>
        <w:rPr>
          <w:color w:val="92D050"/>
          <w:sz w:val="24"/>
          <w:szCs w:val="24"/>
        </w:rPr>
      </w:pPr>
      <w:r>
        <w:rPr>
          <w:rFonts w:hint="eastAsia"/>
          <w:color w:val="92D050"/>
          <w:sz w:val="24"/>
          <w:szCs w:val="24"/>
        </w:rPr>
        <w:t>7</w:t>
      </w:r>
      <w:r>
        <w:rPr>
          <w:rFonts w:hint="eastAsia"/>
          <w:color w:val="92D050"/>
          <w:sz w:val="24"/>
          <w:szCs w:val="24"/>
        </w:rPr>
        <w:t>、意识的起源（社会实践特别是劳动起决定作用）</w:t>
      </w:r>
    </w:p>
    <w:p w14:paraId="1B54E408" w14:textId="77777777" w:rsidR="00036238" w:rsidRDefault="00886F09">
      <w:pPr>
        <w:rPr>
          <w:color w:val="92D050"/>
          <w:sz w:val="24"/>
          <w:szCs w:val="24"/>
        </w:rPr>
      </w:pPr>
      <w:r>
        <w:rPr>
          <w:rFonts w:hint="eastAsia"/>
          <w:color w:val="92D050"/>
          <w:sz w:val="24"/>
          <w:szCs w:val="24"/>
        </w:rPr>
        <w:t>（</w:t>
      </w:r>
      <w:r>
        <w:rPr>
          <w:rFonts w:hint="eastAsia"/>
          <w:color w:val="92D050"/>
          <w:sz w:val="24"/>
          <w:szCs w:val="24"/>
        </w:rPr>
        <w:t>1</w:t>
      </w:r>
      <w:r>
        <w:rPr>
          <w:rFonts w:hint="eastAsia"/>
          <w:color w:val="92D050"/>
          <w:sz w:val="24"/>
          <w:szCs w:val="24"/>
        </w:rPr>
        <w:t>）意识是自然界长期发展的产物</w:t>
      </w:r>
    </w:p>
    <w:p w14:paraId="22BCD881" w14:textId="77777777" w:rsidR="00036238" w:rsidRDefault="00886F09">
      <w:pPr>
        <w:ind w:firstLineChars="200" w:firstLine="480"/>
        <w:rPr>
          <w:color w:val="92D050"/>
          <w:sz w:val="24"/>
          <w:szCs w:val="24"/>
        </w:rPr>
      </w:pPr>
      <w:r>
        <w:rPr>
          <w:rFonts w:hint="eastAsia"/>
          <w:color w:val="92D050"/>
          <w:sz w:val="24"/>
          <w:szCs w:val="24"/>
        </w:rPr>
        <w:t>由一切物质所具有的反应特性到低等动物的刺激感应性，再到高等动物的感觉和心理，最终发展到人类的意识；</w:t>
      </w:r>
    </w:p>
    <w:p w14:paraId="41CA9F49" w14:textId="77777777" w:rsidR="00036238" w:rsidRDefault="00886F09">
      <w:pPr>
        <w:rPr>
          <w:color w:val="92D050"/>
          <w:sz w:val="24"/>
          <w:szCs w:val="24"/>
        </w:rPr>
      </w:pPr>
      <w:r>
        <w:rPr>
          <w:rFonts w:hint="eastAsia"/>
          <w:color w:val="92D050"/>
          <w:sz w:val="24"/>
          <w:szCs w:val="24"/>
        </w:rPr>
        <w:t>（</w:t>
      </w:r>
      <w:r>
        <w:rPr>
          <w:rFonts w:hint="eastAsia"/>
          <w:color w:val="92D050"/>
          <w:sz w:val="24"/>
          <w:szCs w:val="24"/>
        </w:rPr>
        <w:t>2</w:t>
      </w:r>
      <w:r>
        <w:rPr>
          <w:rFonts w:hint="eastAsia"/>
          <w:color w:val="92D050"/>
          <w:sz w:val="24"/>
          <w:szCs w:val="24"/>
        </w:rPr>
        <w:t>）意识是社会历史的产物</w:t>
      </w:r>
    </w:p>
    <w:p w14:paraId="154D85DE" w14:textId="77777777" w:rsidR="00036238" w:rsidRDefault="00886F09">
      <w:pPr>
        <w:ind w:firstLineChars="200" w:firstLine="480"/>
        <w:rPr>
          <w:color w:val="92D050"/>
          <w:sz w:val="24"/>
          <w:szCs w:val="24"/>
        </w:rPr>
      </w:pPr>
      <w:r>
        <w:rPr>
          <w:rFonts w:hint="eastAsia"/>
          <w:color w:val="92D050"/>
          <w:sz w:val="24"/>
          <w:szCs w:val="24"/>
        </w:rPr>
        <w:t>劳动在意识的产生过程中起了决定性的作用：</w:t>
      </w:r>
    </w:p>
    <w:p w14:paraId="5A156106" w14:textId="77777777" w:rsidR="00036238" w:rsidRDefault="00886F09">
      <w:pPr>
        <w:ind w:firstLineChars="200" w:firstLine="480"/>
        <w:rPr>
          <w:color w:val="92D050"/>
          <w:sz w:val="24"/>
          <w:szCs w:val="24"/>
        </w:rPr>
      </w:pPr>
      <w:r>
        <w:rPr>
          <w:rFonts w:ascii="宋体" w:hAnsi="宋体" w:hint="eastAsia"/>
          <w:color w:val="92D050"/>
          <w:sz w:val="24"/>
          <w:szCs w:val="24"/>
        </w:rPr>
        <w:t>①</w:t>
      </w:r>
      <w:r>
        <w:rPr>
          <w:rFonts w:hint="eastAsia"/>
          <w:color w:val="92D050"/>
          <w:sz w:val="24"/>
          <w:szCs w:val="24"/>
        </w:rPr>
        <w:t>劳动为意识的产生和发展提供了客观需要；</w:t>
      </w:r>
    </w:p>
    <w:p w14:paraId="0138190C" w14:textId="77777777" w:rsidR="00036238" w:rsidRDefault="00886F09">
      <w:pPr>
        <w:ind w:firstLineChars="200" w:firstLine="480"/>
        <w:rPr>
          <w:color w:val="92D050"/>
          <w:sz w:val="24"/>
          <w:szCs w:val="24"/>
        </w:rPr>
      </w:pPr>
      <w:r>
        <w:rPr>
          <w:rFonts w:ascii="宋体" w:hAnsi="宋体" w:hint="eastAsia"/>
          <w:color w:val="92D050"/>
          <w:sz w:val="24"/>
          <w:szCs w:val="24"/>
        </w:rPr>
        <w:t>②</w:t>
      </w:r>
      <w:r>
        <w:rPr>
          <w:rFonts w:hint="eastAsia"/>
          <w:color w:val="92D050"/>
          <w:sz w:val="24"/>
          <w:szCs w:val="24"/>
        </w:rPr>
        <w:t>思维的工具——语言，是在劳动中产生的；</w:t>
      </w:r>
    </w:p>
    <w:p w14:paraId="60258A1E" w14:textId="77777777" w:rsidR="00036238" w:rsidRDefault="00886F09">
      <w:pPr>
        <w:ind w:firstLineChars="200" w:firstLine="480"/>
        <w:rPr>
          <w:color w:val="92D050"/>
          <w:sz w:val="24"/>
          <w:szCs w:val="24"/>
        </w:rPr>
      </w:pPr>
      <w:r>
        <w:rPr>
          <w:rFonts w:ascii="宋体" w:hAnsi="宋体" w:hint="eastAsia"/>
          <w:color w:val="92D050"/>
          <w:sz w:val="24"/>
          <w:szCs w:val="24"/>
        </w:rPr>
        <w:t>③</w:t>
      </w:r>
      <w:r>
        <w:rPr>
          <w:rFonts w:hint="eastAsia"/>
          <w:color w:val="92D050"/>
          <w:sz w:val="24"/>
          <w:szCs w:val="24"/>
        </w:rPr>
        <w:t>劳动和语言促进了思维的物质器官——人脑的形成和日益完善；</w:t>
      </w:r>
    </w:p>
    <w:p w14:paraId="1B3099E9" w14:textId="77777777" w:rsidR="00036238" w:rsidRDefault="00886F09">
      <w:pPr>
        <w:ind w:firstLineChars="200" w:firstLine="480"/>
        <w:rPr>
          <w:color w:val="92D050"/>
          <w:sz w:val="24"/>
          <w:szCs w:val="24"/>
        </w:rPr>
      </w:pPr>
      <w:r>
        <w:rPr>
          <w:rFonts w:ascii="宋体" w:hAnsi="宋体" w:hint="eastAsia"/>
          <w:color w:val="92D050"/>
          <w:sz w:val="24"/>
          <w:szCs w:val="24"/>
        </w:rPr>
        <w:t>④</w:t>
      </w:r>
      <w:r>
        <w:rPr>
          <w:rFonts w:hint="eastAsia"/>
          <w:color w:val="92D050"/>
          <w:sz w:val="24"/>
          <w:szCs w:val="24"/>
        </w:rPr>
        <w:t>劳动不仅使意识的产生成为可能，还使意识的产生</w:t>
      </w:r>
      <w:proofErr w:type="gramStart"/>
      <w:r>
        <w:rPr>
          <w:rFonts w:hint="eastAsia"/>
          <w:color w:val="92D050"/>
          <w:sz w:val="24"/>
          <w:szCs w:val="24"/>
        </w:rPr>
        <w:t>由可能</w:t>
      </w:r>
      <w:proofErr w:type="gramEnd"/>
      <w:r>
        <w:rPr>
          <w:rFonts w:hint="eastAsia"/>
          <w:color w:val="92D050"/>
          <w:sz w:val="24"/>
          <w:szCs w:val="24"/>
        </w:rPr>
        <w:t>变成现实。</w:t>
      </w:r>
    </w:p>
    <w:p w14:paraId="328D4BFF" w14:textId="77777777" w:rsidR="00036238" w:rsidRDefault="00036238">
      <w:pPr>
        <w:ind w:firstLineChars="200" w:firstLine="480"/>
        <w:rPr>
          <w:color w:val="92D050"/>
          <w:sz w:val="24"/>
          <w:szCs w:val="24"/>
        </w:rPr>
      </w:pPr>
    </w:p>
    <w:p w14:paraId="71A952FF" w14:textId="77777777" w:rsidR="00036238" w:rsidRDefault="00886F09">
      <w:pPr>
        <w:rPr>
          <w:color w:val="FF0000"/>
          <w:sz w:val="24"/>
          <w:szCs w:val="24"/>
        </w:rPr>
      </w:pPr>
      <w:r>
        <w:rPr>
          <w:rFonts w:hint="eastAsia"/>
          <w:color w:val="FF0000"/>
          <w:sz w:val="24"/>
          <w:szCs w:val="24"/>
        </w:rPr>
        <w:t>8.</w:t>
      </w:r>
      <w:r>
        <w:rPr>
          <w:rFonts w:hint="eastAsia"/>
          <w:color w:val="FF0000"/>
          <w:sz w:val="24"/>
          <w:szCs w:val="24"/>
        </w:rPr>
        <w:t>实践是使物质世界分化为自然界与人类社会的历史前提，又是使自然界与人类社会统一起来的现实基础。</w:t>
      </w:r>
    </w:p>
    <w:p w14:paraId="07E1E6EB" w14:textId="77777777" w:rsidR="00036238" w:rsidRDefault="00036238">
      <w:pPr>
        <w:rPr>
          <w:b/>
          <w:color w:val="36363D"/>
          <w:sz w:val="24"/>
          <w:szCs w:val="24"/>
        </w:rPr>
      </w:pPr>
    </w:p>
    <w:p w14:paraId="0064769A" w14:textId="77777777" w:rsidR="00036238" w:rsidRDefault="00886F09">
      <w:pPr>
        <w:rPr>
          <w:b/>
          <w:color w:val="36363D"/>
          <w:sz w:val="24"/>
          <w:szCs w:val="24"/>
        </w:rPr>
      </w:pPr>
      <w:r>
        <w:rPr>
          <w:rFonts w:hint="eastAsia"/>
          <w:b/>
          <w:color w:val="36363D"/>
          <w:sz w:val="24"/>
          <w:szCs w:val="24"/>
        </w:rPr>
        <w:t>8</w:t>
      </w:r>
      <w:r>
        <w:rPr>
          <w:rFonts w:hint="eastAsia"/>
          <w:b/>
          <w:color w:val="36363D"/>
          <w:sz w:val="24"/>
          <w:szCs w:val="24"/>
        </w:rPr>
        <w:t>、意识的本质（意识是人脑的机能和属性、是客观存在的主观映像）</w:t>
      </w:r>
    </w:p>
    <w:p w14:paraId="2926B263" w14:textId="77777777" w:rsidR="00036238" w:rsidRDefault="00886F09">
      <w:pPr>
        <w:rPr>
          <w:sz w:val="24"/>
          <w:szCs w:val="24"/>
        </w:rPr>
      </w:pPr>
      <w:r>
        <w:rPr>
          <w:rFonts w:hint="eastAsia"/>
          <w:sz w:val="24"/>
          <w:szCs w:val="24"/>
        </w:rPr>
        <w:t>（</w:t>
      </w:r>
      <w:r>
        <w:rPr>
          <w:rFonts w:hint="eastAsia"/>
          <w:sz w:val="24"/>
          <w:szCs w:val="24"/>
        </w:rPr>
        <w:t>1</w:t>
      </w:r>
      <w:r>
        <w:rPr>
          <w:rFonts w:hint="eastAsia"/>
          <w:sz w:val="24"/>
          <w:szCs w:val="24"/>
        </w:rPr>
        <w:t>）意识是人脑的机能和属性</w:t>
      </w:r>
    </w:p>
    <w:p w14:paraId="4C963B89" w14:textId="77777777" w:rsidR="00036238" w:rsidRDefault="00886F09">
      <w:pPr>
        <w:rPr>
          <w:color w:val="FF0000"/>
          <w:sz w:val="24"/>
          <w:szCs w:val="24"/>
        </w:rPr>
      </w:pPr>
      <w:r>
        <w:rPr>
          <w:rFonts w:hint="eastAsia"/>
          <w:sz w:val="24"/>
          <w:szCs w:val="24"/>
        </w:rPr>
        <w:t>（</w:t>
      </w:r>
      <w:r>
        <w:rPr>
          <w:rFonts w:hint="eastAsia"/>
          <w:sz w:val="24"/>
          <w:szCs w:val="24"/>
        </w:rPr>
        <w:t>2</w:t>
      </w:r>
      <w:r>
        <w:rPr>
          <w:rFonts w:hint="eastAsia"/>
          <w:sz w:val="24"/>
          <w:szCs w:val="24"/>
        </w:rPr>
        <w:t>）意识是客观世界的主观映像</w:t>
      </w:r>
      <w:r>
        <w:rPr>
          <w:rFonts w:ascii="宋体" w:hAnsi="宋体"/>
          <w:color w:val="FF0000"/>
          <w:kern w:val="0"/>
          <w:sz w:val="24"/>
          <w:szCs w:val="24"/>
        </w:rPr>
        <w:t>物质对意识的决定作用表现在</w:t>
      </w:r>
      <w:r>
        <w:rPr>
          <w:rFonts w:ascii="宋体" w:hAnsi="宋体"/>
          <w:color w:val="FF0000"/>
          <w:kern w:val="0"/>
          <w:sz w:val="24"/>
          <w:szCs w:val="24"/>
          <w:u w:val="single"/>
        </w:rPr>
        <w:t>意识的起源、本质和作用上</w:t>
      </w:r>
      <w:r>
        <w:rPr>
          <w:rFonts w:ascii="宋体" w:hAnsi="宋体"/>
          <w:color w:val="FF0000"/>
          <w:kern w:val="0"/>
          <w:sz w:val="24"/>
          <w:szCs w:val="24"/>
        </w:rPr>
        <w:t>。</w:t>
      </w:r>
    </w:p>
    <w:p w14:paraId="3A76C824" w14:textId="77777777" w:rsidR="00036238" w:rsidRDefault="00886F09">
      <w:pPr>
        <w:tabs>
          <w:tab w:val="left" w:pos="1867"/>
        </w:tabs>
        <w:rPr>
          <w:sz w:val="24"/>
          <w:szCs w:val="24"/>
        </w:rPr>
      </w:pPr>
      <w:r>
        <w:rPr>
          <w:rFonts w:ascii="宋体" w:hAnsi="宋体" w:hint="eastAsia"/>
          <w:sz w:val="24"/>
          <w:szCs w:val="24"/>
        </w:rPr>
        <w:t>①</w:t>
      </w:r>
      <w:r>
        <w:rPr>
          <w:rFonts w:hint="eastAsia"/>
          <w:sz w:val="24"/>
          <w:szCs w:val="24"/>
        </w:rPr>
        <w:t>意识在形式上是主观的：</w:t>
      </w:r>
    </w:p>
    <w:p w14:paraId="79E8F0F4" w14:textId="77777777" w:rsidR="00036238" w:rsidRDefault="00886F09">
      <w:pPr>
        <w:tabs>
          <w:tab w:val="left" w:pos="1867"/>
        </w:tabs>
        <w:ind w:firstLineChars="200" w:firstLine="480"/>
        <w:rPr>
          <w:sz w:val="24"/>
          <w:szCs w:val="24"/>
        </w:rPr>
      </w:pPr>
      <w:r>
        <w:rPr>
          <w:rFonts w:hint="eastAsia"/>
          <w:sz w:val="24"/>
          <w:szCs w:val="24"/>
        </w:rPr>
        <w:t>感性或理性；不同主体间具差别性；对同一客体有正确和错误之分。</w:t>
      </w:r>
    </w:p>
    <w:p w14:paraId="7870C5B6" w14:textId="77777777" w:rsidR="00036238" w:rsidRDefault="00886F09">
      <w:pPr>
        <w:tabs>
          <w:tab w:val="left" w:pos="1867"/>
        </w:tabs>
        <w:rPr>
          <w:sz w:val="24"/>
          <w:szCs w:val="24"/>
        </w:rPr>
      </w:pPr>
      <w:r>
        <w:rPr>
          <w:rFonts w:ascii="宋体" w:hAnsi="宋体" w:hint="eastAsia"/>
          <w:sz w:val="24"/>
          <w:szCs w:val="24"/>
        </w:rPr>
        <w:t>②</w:t>
      </w:r>
      <w:r>
        <w:rPr>
          <w:rFonts w:hint="eastAsia"/>
          <w:sz w:val="24"/>
          <w:szCs w:val="24"/>
        </w:rPr>
        <w:t>意识在内容上是客观的：</w:t>
      </w:r>
    </w:p>
    <w:p w14:paraId="195DC7BD" w14:textId="77777777" w:rsidR="00036238" w:rsidRDefault="00886F09">
      <w:pPr>
        <w:tabs>
          <w:tab w:val="left" w:pos="1867"/>
        </w:tabs>
        <w:adjustRightInd w:val="0"/>
        <w:ind w:firstLineChars="200" w:firstLine="480"/>
        <w:rPr>
          <w:sz w:val="24"/>
          <w:szCs w:val="24"/>
        </w:rPr>
      </w:pPr>
      <w:r>
        <w:rPr>
          <w:rFonts w:hint="eastAsia"/>
          <w:sz w:val="24"/>
          <w:szCs w:val="24"/>
        </w:rPr>
        <w:t>各种主观形式都有客观的对象；同一客体的不同反映有客观的原因；任何创造都有“客观原型”，即使是一些虚幻的、荒诞离奇的观念和想象也不例外。</w:t>
      </w:r>
    </w:p>
    <w:p w14:paraId="3DC45170" w14:textId="77777777" w:rsidR="00036238" w:rsidRDefault="00886F09">
      <w:pPr>
        <w:tabs>
          <w:tab w:val="left" w:pos="1867"/>
        </w:tabs>
        <w:adjustRightInd w:val="0"/>
        <w:ind w:firstLineChars="200" w:firstLine="480"/>
        <w:rPr>
          <w:sz w:val="24"/>
          <w:szCs w:val="24"/>
        </w:rPr>
      </w:pPr>
      <w:r>
        <w:rPr>
          <w:color w:val="FFC000"/>
          <w:sz w:val="24"/>
          <w:szCs w:val="24"/>
        </w:rPr>
        <w:t>（</w:t>
      </w:r>
      <w:r>
        <w:rPr>
          <w:rFonts w:ascii="宋体" w:hAnsi="宋体"/>
          <w:color w:val="FF0000"/>
          <w:kern w:val="0"/>
          <w:sz w:val="24"/>
          <w:szCs w:val="24"/>
        </w:rPr>
        <w:t>意识不仅是自然界长期发展的产物，而且是社会历史发展的产物。</w:t>
      </w:r>
      <w:r>
        <w:rPr>
          <w:color w:val="FFC000"/>
          <w:sz w:val="24"/>
          <w:szCs w:val="24"/>
        </w:rPr>
        <w:t>社会实践，特别是劳动，在意识的产生和发展中起着决定性的作用。意识在内容上是客观的，在形式上是主观的。）</w:t>
      </w:r>
    </w:p>
    <w:p w14:paraId="2F74FCDF" w14:textId="77777777" w:rsidR="00036238" w:rsidRDefault="00036238">
      <w:pPr>
        <w:tabs>
          <w:tab w:val="left" w:pos="1867"/>
        </w:tabs>
        <w:adjustRightInd w:val="0"/>
        <w:rPr>
          <w:sz w:val="24"/>
          <w:szCs w:val="24"/>
        </w:rPr>
      </w:pPr>
    </w:p>
    <w:p w14:paraId="3615BFEB" w14:textId="77777777" w:rsidR="00036238" w:rsidRDefault="00886F09">
      <w:pPr>
        <w:rPr>
          <w:sz w:val="24"/>
          <w:szCs w:val="24"/>
        </w:rPr>
      </w:pPr>
      <w:r>
        <w:rPr>
          <w:rFonts w:hint="eastAsia"/>
          <w:sz w:val="24"/>
          <w:szCs w:val="24"/>
        </w:rPr>
        <w:t>9</w:t>
      </w:r>
      <w:r>
        <w:rPr>
          <w:rFonts w:hint="eastAsia"/>
          <w:sz w:val="24"/>
          <w:szCs w:val="24"/>
        </w:rPr>
        <w:t>、意识的能动作用的表现</w:t>
      </w:r>
    </w:p>
    <w:p w14:paraId="7B706A17" w14:textId="77777777" w:rsidR="00036238" w:rsidRDefault="00886F09">
      <w:pPr>
        <w:rPr>
          <w:sz w:val="24"/>
          <w:szCs w:val="24"/>
        </w:rPr>
      </w:pPr>
      <w:r>
        <w:rPr>
          <w:rFonts w:hint="eastAsia"/>
          <w:sz w:val="24"/>
          <w:szCs w:val="24"/>
        </w:rPr>
        <w:t>意识的能动作用：物质决定意识，意识对物质具</w:t>
      </w:r>
      <w:r>
        <w:rPr>
          <w:rFonts w:hint="eastAsia"/>
          <w:sz w:val="24"/>
          <w:szCs w:val="24"/>
        </w:rPr>
        <w:t>有反作用，这种反作用就是意识的能动作用，即人特有的积极认识世界和改造世界的能力和活动。</w:t>
      </w:r>
    </w:p>
    <w:p w14:paraId="22A2FEC0" w14:textId="77777777" w:rsidR="00036238" w:rsidRDefault="00886F09">
      <w:pPr>
        <w:rPr>
          <w:sz w:val="24"/>
          <w:szCs w:val="24"/>
        </w:rPr>
      </w:pPr>
      <w:r>
        <w:rPr>
          <w:rFonts w:hint="eastAsia"/>
          <w:sz w:val="24"/>
          <w:szCs w:val="24"/>
        </w:rPr>
        <w:t>主要表现在：</w:t>
      </w:r>
    </w:p>
    <w:p w14:paraId="6213D21B" w14:textId="77777777" w:rsidR="00036238" w:rsidRDefault="00886F09">
      <w:pPr>
        <w:numPr>
          <w:ilvl w:val="0"/>
          <w:numId w:val="6"/>
        </w:numPr>
        <w:rPr>
          <w:sz w:val="24"/>
          <w:szCs w:val="24"/>
        </w:rPr>
      </w:pPr>
      <w:r>
        <w:rPr>
          <w:rFonts w:hint="eastAsia"/>
          <w:sz w:val="24"/>
          <w:szCs w:val="24"/>
        </w:rPr>
        <w:t>意识活动具有目的性和计划性</w:t>
      </w:r>
    </w:p>
    <w:p w14:paraId="2D704527" w14:textId="77777777" w:rsidR="00036238" w:rsidRDefault="00886F09">
      <w:pPr>
        <w:numPr>
          <w:ilvl w:val="0"/>
          <w:numId w:val="6"/>
        </w:numPr>
        <w:rPr>
          <w:sz w:val="24"/>
          <w:szCs w:val="24"/>
        </w:rPr>
      </w:pPr>
      <w:r>
        <w:rPr>
          <w:rFonts w:hint="eastAsia"/>
          <w:sz w:val="24"/>
          <w:szCs w:val="24"/>
        </w:rPr>
        <w:t>意识活动具有创造性</w:t>
      </w:r>
    </w:p>
    <w:p w14:paraId="4719BFDC" w14:textId="77777777" w:rsidR="00036238" w:rsidRDefault="00886F09">
      <w:pPr>
        <w:numPr>
          <w:ilvl w:val="0"/>
          <w:numId w:val="6"/>
        </w:numPr>
        <w:rPr>
          <w:sz w:val="24"/>
          <w:szCs w:val="24"/>
        </w:rPr>
      </w:pPr>
      <w:r>
        <w:rPr>
          <w:rFonts w:hint="eastAsia"/>
          <w:sz w:val="24"/>
          <w:szCs w:val="24"/>
        </w:rPr>
        <w:t>意识具有指导实践、改造客观世界的作用</w:t>
      </w:r>
    </w:p>
    <w:p w14:paraId="41E23AD5" w14:textId="77777777" w:rsidR="00036238" w:rsidRDefault="00886F09">
      <w:pPr>
        <w:numPr>
          <w:ilvl w:val="0"/>
          <w:numId w:val="6"/>
        </w:numPr>
        <w:rPr>
          <w:sz w:val="24"/>
          <w:szCs w:val="24"/>
        </w:rPr>
      </w:pPr>
      <w:r>
        <w:rPr>
          <w:rFonts w:hint="eastAsia"/>
          <w:sz w:val="24"/>
          <w:szCs w:val="24"/>
        </w:rPr>
        <w:t>意识活动指导、控制人的行为和生理活动的作用</w:t>
      </w:r>
      <w:r>
        <w:rPr>
          <w:color w:val="FFC000"/>
          <w:sz w:val="24"/>
          <w:szCs w:val="24"/>
        </w:rPr>
        <w:t>（笑一笑十年少，愁</w:t>
      </w:r>
      <w:proofErr w:type="gramStart"/>
      <w:r>
        <w:rPr>
          <w:color w:val="FFC000"/>
          <w:sz w:val="24"/>
          <w:szCs w:val="24"/>
        </w:rPr>
        <w:t>一</w:t>
      </w:r>
      <w:proofErr w:type="gramEnd"/>
      <w:r>
        <w:rPr>
          <w:color w:val="FFC000"/>
          <w:sz w:val="24"/>
          <w:szCs w:val="24"/>
        </w:rPr>
        <w:t>愁白了头）</w:t>
      </w:r>
    </w:p>
    <w:p w14:paraId="1EF7C40A" w14:textId="77777777" w:rsidR="00036238" w:rsidRDefault="00036238">
      <w:pPr>
        <w:rPr>
          <w:sz w:val="24"/>
          <w:szCs w:val="24"/>
        </w:rPr>
      </w:pPr>
    </w:p>
    <w:p w14:paraId="22287220" w14:textId="77777777" w:rsidR="00036238" w:rsidRDefault="00886F09">
      <w:pPr>
        <w:rPr>
          <w:rFonts w:ascii="宋体" w:hAnsi="宋体"/>
          <w:color w:val="FF0000"/>
          <w:kern w:val="0"/>
          <w:sz w:val="24"/>
          <w:szCs w:val="24"/>
        </w:rPr>
      </w:pPr>
      <w:r>
        <w:rPr>
          <w:rFonts w:ascii="宋体" w:hAnsi="宋体" w:hint="eastAsia"/>
          <w:color w:val="FF0000"/>
          <w:kern w:val="0"/>
          <w:sz w:val="24"/>
          <w:szCs w:val="24"/>
        </w:rPr>
        <w:t>10.</w:t>
      </w:r>
      <w:r>
        <w:rPr>
          <w:rFonts w:ascii="宋体" w:hAnsi="宋体"/>
          <w:color w:val="FF0000"/>
          <w:kern w:val="0"/>
          <w:sz w:val="24"/>
          <w:szCs w:val="24"/>
        </w:rPr>
        <w:t>世界的物质统一性主要表现在：</w:t>
      </w:r>
    </w:p>
    <w:p w14:paraId="04AEFBD6" w14:textId="77777777" w:rsidR="00036238" w:rsidRDefault="00886F09">
      <w:pPr>
        <w:rPr>
          <w:rFonts w:ascii="宋体" w:hAnsi="宋体"/>
          <w:color w:val="FF0000"/>
          <w:kern w:val="0"/>
          <w:sz w:val="24"/>
          <w:szCs w:val="24"/>
        </w:rPr>
      </w:pPr>
      <w:r>
        <w:rPr>
          <w:rFonts w:ascii="宋体" w:hAnsi="宋体"/>
          <w:color w:val="FF0000"/>
          <w:kern w:val="0"/>
          <w:sz w:val="24"/>
          <w:szCs w:val="24"/>
        </w:rPr>
        <w:t>①</w:t>
      </w:r>
      <w:r>
        <w:rPr>
          <w:rFonts w:ascii="宋体" w:hAnsi="宋体"/>
          <w:color w:val="FF0000"/>
          <w:kern w:val="0"/>
          <w:sz w:val="24"/>
          <w:szCs w:val="24"/>
        </w:rPr>
        <w:t>人类社会是物质世界的组成部分</w:t>
      </w:r>
    </w:p>
    <w:p w14:paraId="47FFFBC9" w14:textId="77777777" w:rsidR="00036238" w:rsidRDefault="00886F09">
      <w:pPr>
        <w:rPr>
          <w:rFonts w:ascii="宋体" w:hAnsi="宋体"/>
          <w:color w:val="FF0000"/>
          <w:kern w:val="0"/>
          <w:sz w:val="24"/>
          <w:szCs w:val="24"/>
        </w:rPr>
      </w:pPr>
      <w:r>
        <w:rPr>
          <w:rFonts w:ascii="宋体" w:hAnsi="宋体"/>
          <w:color w:val="FF0000"/>
          <w:kern w:val="0"/>
          <w:sz w:val="24"/>
          <w:szCs w:val="24"/>
        </w:rPr>
        <w:t>②</w:t>
      </w:r>
      <w:r>
        <w:rPr>
          <w:rFonts w:ascii="宋体" w:hAnsi="宋体"/>
          <w:color w:val="FF0000"/>
          <w:kern w:val="0"/>
          <w:sz w:val="24"/>
          <w:szCs w:val="24"/>
        </w:rPr>
        <w:t>人类获取生活资料的活动是物质性的活动</w:t>
      </w:r>
    </w:p>
    <w:p w14:paraId="426B2CF4" w14:textId="77777777" w:rsidR="00036238" w:rsidRDefault="00886F09">
      <w:pPr>
        <w:rPr>
          <w:rFonts w:ascii="宋体" w:hAnsi="宋体"/>
          <w:color w:val="FF0000"/>
          <w:kern w:val="0"/>
          <w:sz w:val="24"/>
          <w:szCs w:val="24"/>
        </w:rPr>
      </w:pPr>
      <w:r>
        <w:rPr>
          <w:rFonts w:ascii="宋体" w:hAnsi="宋体"/>
          <w:color w:val="FF0000"/>
          <w:kern w:val="0"/>
          <w:sz w:val="24"/>
          <w:szCs w:val="24"/>
        </w:rPr>
        <w:t>③</w:t>
      </w:r>
      <w:r>
        <w:rPr>
          <w:rFonts w:ascii="宋体" w:hAnsi="宋体"/>
          <w:color w:val="FF0000"/>
          <w:kern w:val="0"/>
          <w:sz w:val="24"/>
          <w:szCs w:val="24"/>
        </w:rPr>
        <w:t>人类社会存在和发展的基础是</w:t>
      </w:r>
      <w:r>
        <w:rPr>
          <w:rFonts w:ascii="宋体" w:hAnsi="宋体"/>
          <w:color w:val="FF0000"/>
          <w:kern w:val="0"/>
          <w:sz w:val="24"/>
          <w:szCs w:val="24"/>
          <w:u w:val="single"/>
        </w:rPr>
        <w:t>物质资料的生产方式</w:t>
      </w:r>
      <w:r>
        <w:rPr>
          <w:rFonts w:ascii="宋体" w:hAnsi="宋体"/>
          <w:color w:val="FF0000"/>
          <w:kern w:val="0"/>
          <w:sz w:val="24"/>
          <w:szCs w:val="24"/>
        </w:rPr>
        <w:t>。</w:t>
      </w:r>
    </w:p>
    <w:p w14:paraId="24A86BCD" w14:textId="77777777" w:rsidR="00036238" w:rsidRDefault="00886F09">
      <w:pPr>
        <w:rPr>
          <w:rFonts w:ascii="宋体" w:hAnsi="宋体"/>
          <w:color w:val="FF0000"/>
          <w:kern w:val="0"/>
          <w:sz w:val="24"/>
          <w:szCs w:val="24"/>
        </w:rPr>
      </w:pPr>
      <w:r>
        <w:rPr>
          <w:rFonts w:ascii="宋体" w:hAnsi="宋体"/>
          <w:color w:val="FF0000"/>
          <w:kern w:val="0"/>
          <w:sz w:val="24"/>
          <w:szCs w:val="24"/>
        </w:rPr>
        <w:t>生产方式是生产力和生产关系的总和。生产力是人类改造自然的</w:t>
      </w:r>
      <w:r>
        <w:rPr>
          <w:rFonts w:ascii="宋体" w:hAnsi="宋体"/>
          <w:color w:val="FF0000"/>
          <w:kern w:val="0"/>
          <w:sz w:val="24"/>
          <w:szCs w:val="24"/>
          <w:u w:val="single"/>
        </w:rPr>
        <w:t>物质力量</w:t>
      </w:r>
      <w:r>
        <w:rPr>
          <w:rFonts w:ascii="宋体" w:hAnsi="宋体"/>
          <w:color w:val="FF0000"/>
          <w:kern w:val="0"/>
          <w:sz w:val="24"/>
          <w:szCs w:val="24"/>
        </w:rPr>
        <w:t>，生产关系是在物质生产过程中形成的</w:t>
      </w:r>
      <w:r>
        <w:rPr>
          <w:rFonts w:ascii="宋体" w:hAnsi="宋体"/>
          <w:color w:val="FF0000"/>
          <w:kern w:val="0"/>
          <w:sz w:val="24"/>
          <w:szCs w:val="24"/>
          <w:u w:val="single"/>
        </w:rPr>
        <w:t>不以人的意志为转移的物质关系</w:t>
      </w:r>
      <w:r>
        <w:rPr>
          <w:rFonts w:ascii="宋体" w:hAnsi="宋体"/>
          <w:color w:val="FF0000"/>
          <w:kern w:val="0"/>
          <w:sz w:val="24"/>
          <w:szCs w:val="24"/>
        </w:rPr>
        <w:t>，物质资料的生</w:t>
      </w:r>
      <w:r>
        <w:rPr>
          <w:rFonts w:ascii="宋体" w:hAnsi="宋体"/>
          <w:color w:val="FF0000"/>
          <w:kern w:val="0"/>
          <w:sz w:val="24"/>
          <w:szCs w:val="24"/>
        </w:rPr>
        <w:lastRenderedPageBreak/>
        <w:t>产方式构成了人类社会存在和发展的基础，集中体现着人类社会的</w:t>
      </w:r>
      <w:r>
        <w:rPr>
          <w:rFonts w:ascii="宋体" w:hAnsi="宋体"/>
          <w:color w:val="FF0000"/>
          <w:kern w:val="0"/>
          <w:sz w:val="24"/>
          <w:szCs w:val="24"/>
          <w:u w:val="single"/>
        </w:rPr>
        <w:t>物质性</w:t>
      </w:r>
      <w:r>
        <w:rPr>
          <w:rFonts w:ascii="宋体" w:hAnsi="宋体"/>
          <w:color w:val="FF0000"/>
          <w:kern w:val="0"/>
          <w:sz w:val="24"/>
          <w:szCs w:val="24"/>
        </w:rPr>
        <w:t>。</w:t>
      </w:r>
    </w:p>
    <w:p w14:paraId="6C3C652C" w14:textId="77777777" w:rsidR="00036238" w:rsidRDefault="00036238">
      <w:pPr>
        <w:rPr>
          <w:rFonts w:ascii="宋体" w:hAnsi="宋体"/>
          <w:kern w:val="0"/>
          <w:sz w:val="24"/>
          <w:szCs w:val="24"/>
        </w:rPr>
      </w:pPr>
    </w:p>
    <w:p w14:paraId="640230AF" w14:textId="77777777" w:rsidR="00036238" w:rsidRDefault="00886F09">
      <w:pPr>
        <w:rPr>
          <w:color w:val="92D050"/>
          <w:sz w:val="24"/>
          <w:szCs w:val="24"/>
        </w:rPr>
      </w:pPr>
      <w:r>
        <w:rPr>
          <w:rFonts w:hint="eastAsia"/>
          <w:color w:val="92D050"/>
          <w:sz w:val="24"/>
          <w:szCs w:val="24"/>
        </w:rPr>
        <w:t>10</w:t>
      </w:r>
      <w:r>
        <w:rPr>
          <w:rFonts w:hint="eastAsia"/>
          <w:color w:val="92D050"/>
          <w:sz w:val="24"/>
          <w:szCs w:val="24"/>
        </w:rPr>
        <w:t>、规律的根本特点：客观性</w:t>
      </w:r>
    </w:p>
    <w:p w14:paraId="43129266" w14:textId="77777777" w:rsidR="00036238" w:rsidRDefault="00886F09">
      <w:pPr>
        <w:rPr>
          <w:color w:val="92D050"/>
          <w:sz w:val="24"/>
          <w:szCs w:val="24"/>
        </w:rPr>
      </w:pPr>
      <w:r>
        <w:rPr>
          <w:rFonts w:hint="eastAsia"/>
          <w:color w:val="92D050"/>
          <w:sz w:val="24"/>
          <w:szCs w:val="24"/>
        </w:rPr>
        <w:t>规律是指事</w:t>
      </w:r>
      <w:proofErr w:type="gramStart"/>
      <w:r>
        <w:rPr>
          <w:rFonts w:hint="eastAsia"/>
          <w:color w:val="92D050"/>
          <w:sz w:val="24"/>
          <w:szCs w:val="24"/>
        </w:rPr>
        <w:t>物运动</w:t>
      </w:r>
      <w:proofErr w:type="gramEnd"/>
      <w:r>
        <w:rPr>
          <w:rFonts w:hint="eastAsia"/>
          <w:color w:val="92D050"/>
          <w:sz w:val="24"/>
          <w:szCs w:val="24"/>
        </w:rPr>
        <w:t>发展中的本质的、必然的、稳定的联系。</w:t>
      </w:r>
      <w:r>
        <w:rPr>
          <w:rFonts w:hint="eastAsia"/>
          <w:color w:val="92D050"/>
          <w:sz w:val="24"/>
          <w:szCs w:val="24"/>
        </w:rPr>
        <w:t xml:space="preserve"> </w:t>
      </w:r>
    </w:p>
    <w:p w14:paraId="3A873151" w14:textId="77777777" w:rsidR="00036238" w:rsidRDefault="00036238">
      <w:pPr>
        <w:rPr>
          <w:color w:val="92D050"/>
          <w:sz w:val="24"/>
          <w:szCs w:val="24"/>
        </w:rPr>
      </w:pPr>
    </w:p>
    <w:p w14:paraId="6F7BB73B" w14:textId="77777777" w:rsidR="00036238" w:rsidRDefault="00886F09">
      <w:pPr>
        <w:rPr>
          <w:color w:val="92D050"/>
          <w:sz w:val="24"/>
          <w:szCs w:val="24"/>
        </w:rPr>
      </w:pPr>
      <w:r>
        <w:rPr>
          <w:rFonts w:hint="eastAsia"/>
          <w:color w:val="92D050"/>
          <w:sz w:val="24"/>
          <w:szCs w:val="24"/>
        </w:rPr>
        <w:t>11</w:t>
      </w:r>
      <w:r>
        <w:rPr>
          <w:rFonts w:hint="eastAsia"/>
          <w:color w:val="92D050"/>
          <w:sz w:val="24"/>
          <w:szCs w:val="24"/>
        </w:rPr>
        <w:t>、主观能动性和客观规律性的关系</w:t>
      </w:r>
    </w:p>
    <w:p w14:paraId="78314538" w14:textId="77777777" w:rsidR="00036238" w:rsidRDefault="00886F09">
      <w:pPr>
        <w:ind w:firstLineChars="200" w:firstLine="480"/>
        <w:rPr>
          <w:color w:val="92D050"/>
          <w:sz w:val="24"/>
          <w:szCs w:val="24"/>
        </w:rPr>
      </w:pPr>
      <w:r>
        <w:rPr>
          <w:rFonts w:hint="eastAsia"/>
          <w:color w:val="92D050"/>
          <w:sz w:val="24"/>
          <w:szCs w:val="24"/>
        </w:rPr>
        <w:t>主观能动性与客观规律性是辩证统一的。</w:t>
      </w:r>
    </w:p>
    <w:p w14:paraId="1539800A" w14:textId="77777777" w:rsidR="00036238" w:rsidRDefault="00886F09">
      <w:pPr>
        <w:rPr>
          <w:color w:val="92D050"/>
          <w:sz w:val="24"/>
          <w:szCs w:val="24"/>
        </w:rPr>
      </w:pPr>
      <w:r>
        <w:rPr>
          <w:rFonts w:hint="eastAsia"/>
          <w:color w:val="92D050"/>
          <w:sz w:val="24"/>
          <w:szCs w:val="24"/>
        </w:rPr>
        <w:t>（</w:t>
      </w:r>
      <w:r>
        <w:rPr>
          <w:rFonts w:hint="eastAsia"/>
          <w:color w:val="92D050"/>
          <w:sz w:val="24"/>
          <w:szCs w:val="24"/>
        </w:rPr>
        <w:t>1</w:t>
      </w:r>
      <w:r>
        <w:rPr>
          <w:rFonts w:hint="eastAsia"/>
          <w:color w:val="92D050"/>
          <w:sz w:val="24"/>
          <w:szCs w:val="24"/>
        </w:rPr>
        <w:t>）尊重客观规律是正确发挥主观能动性的前提</w:t>
      </w:r>
    </w:p>
    <w:p w14:paraId="59F1BB80" w14:textId="77777777" w:rsidR="00036238" w:rsidRDefault="00886F09">
      <w:pPr>
        <w:rPr>
          <w:color w:val="92D050"/>
          <w:sz w:val="24"/>
          <w:szCs w:val="24"/>
        </w:rPr>
      </w:pPr>
      <w:r>
        <w:rPr>
          <w:rFonts w:hint="eastAsia"/>
          <w:color w:val="92D050"/>
          <w:sz w:val="24"/>
          <w:szCs w:val="24"/>
        </w:rPr>
        <w:t>（</w:t>
      </w:r>
      <w:r>
        <w:rPr>
          <w:rFonts w:hint="eastAsia"/>
          <w:color w:val="92D050"/>
          <w:sz w:val="24"/>
          <w:szCs w:val="24"/>
        </w:rPr>
        <w:t>2</w:t>
      </w:r>
      <w:r>
        <w:rPr>
          <w:rFonts w:hint="eastAsia"/>
          <w:color w:val="92D050"/>
          <w:sz w:val="24"/>
          <w:szCs w:val="24"/>
        </w:rPr>
        <w:t>）只有充分发挥主观能动性，才能正确认识和利用客观规律</w:t>
      </w:r>
    </w:p>
    <w:p w14:paraId="29B2FC5C" w14:textId="77777777" w:rsidR="00036238" w:rsidRDefault="00036238">
      <w:pPr>
        <w:rPr>
          <w:sz w:val="24"/>
          <w:szCs w:val="24"/>
        </w:rPr>
      </w:pPr>
    </w:p>
    <w:p w14:paraId="52882D9D" w14:textId="77777777" w:rsidR="00036238" w:rsidRDefault="00036238">
      <w:pPr>
        <w:rPr>
          <w:sz w:val="24"/>
          <w:szCs w:val="24"/>
        </w:rPr>
      </w:pPr>
    </w:p>
    <w:p w14:paraId="4D4AB1DB" w14:textId="77777777" w:rsidR="00036238" w:rsidRDefault="00886F09">
      <w:pPr>
        <w:rPr>
          <w:sz w:val="24"/>
          <w:szCs w:val="24"/>
        </w:rPr>
      </w:pPr>
      <w:r>
        <w:rPr>
          <w:rFonts w:hint="eastAsia"/>
          <w:sz w:val="24"/>
          <w:szCs w:val="24"/>
        </w:rPr>
        <w:t>第一章</w:t>
      </w:r>
      <w:r>
        <w:rPr>
          <w:rFonts w:hint="eastAsia"/>
          <w:sz w:val="24"/>
          <w:szCs w:val="24"/>
        </w:rPr>
        <w:t xml:space="preserve"> </w:t>
      </w:r>
      <w:r>
        <w:rPr>
          <w:rFonts w:hint="eastAsia"/>
          <w:sz w:val="24"/>
          <w:szCs w:val="24"/>
        </w:rPr>
        <w:t>第二节</w:t>
      </w:r>
      <w:r>
        <w:rPr>
          <w:rFonts w:hint="eastAsia"/>
          <w:sz w:val="24"/>
          <w:szCs w:val="24"/>
        </w:rPr>
        <w:t xml:space="preserve"> </w:t>
      </w:r>
      <w:r>
        <w:rPr>
          <w:rFonts w:hint="eastAsia"/>
          <w:sz w:val="24"/>
          <w:szCs w:val="24"/>
        </w:rPr>
        <w:t>事物的联系和发展</w:t>
      </w:r>
      <w:r>
        <w:rPr>
          <w:rFonts w:hint="eastAsia"/>
          <w:sz w:val="24"/>
          <w:szCs w:val="24"/>
        </w:rPr>
        <w:t xml:space="preserve"> </w:t>
      </w:r>
      <w:r>
        <w:rPr>
          <w:rFonts w:hint="eastAsia"/>
          <w:sz w:val="24"/>
          <w:szCs w:val="24"/>
        </w:rPr>
        <w:t xml:space="preserve"> </w:t>
      </w:r>
      <w:r>
        <w:rPr>
          <w:rFonts w:hint="eastAsia"/>
          <w:sz w:val="24"/>
          <w:szCs w:val="24"/>
        </w:rPr>
        <w:t>第三节</w:t>
      </w:r>
      <w:r>
        <w:rPr>
          <w:rFonts w:hint="eastAsia"/>
          <w:sz w:val="24"/>
          <w:szCs w:val="24"/>
        </w:rPr>
        <w:t xml:space="preserve"> </w:t>
      </w:r>
      <w:r>
        <w:rPr>
          <w:rFonts w:hint="eastAsia"/>
          <w:sz w:val="24"/>
          <w:szCs w:val="24"/>
        </w:rPr>
        <w:t>唯物辩证法是认识世界和改造世界的根本方法</w:t>
      </w:r>
    </w:p>
    <w:p w14:paraId="459605E2" w14:textId="77777777" w:rsidR="00036238" w:rsidRDefault="00036238">
      <w:pPr>
        <w:rPr>
          <w:sz w:val="24"/>
          <w:szCs w:val="24"/>
        </w:rPr>
      </w:pPr>
    </w:p>
    <w:p w14:paraId="276C9B73" w14:textId="77777777" w:rsidR="00036238" w:rsidRDefault="00886F09">
      <w:pPr>
        <w:rPr>
          <w:color w:val="FF0000"/>
          <w:sz w:val="24"/>
          <w:szCs w:val="24"/>
        </w:rPr>
      </w:pPr>
      <w:r>
        <w:rPr>
          <w:rFonts w:hint="eastAsia"/>
          <w:sz w:val="24"/>
          <w:szCs w:val="24"/>
        </w:rPr>
        <w:t>1.</w:t>
      </w:r>
      <w:r>
        <w:rPr>
          <w:rFonts w:ascii="宋体" w:hAnsi="宋体"/>
          <w:color w:val="FF0000"/>
          <w:kern w:val="0"/>
          <w:sz w:val="24"/>
          <w:szCs w:val="24"/>
        </w:rPr>
        <w:t>唯物辩证法是认识世界和改造世界的根本方法。</w:t>
      </w:r>
    </w:p>
    <w:p w14:paraId="0C945748" w14:textId="77777777" w:rsidR="00036238" w:rsidRDefault="00886F09">
      <w:pPr>
        <w:rPr>
          <w:sz w:val="24"/>
          <w:szCs w:val="24"/>
        </w:rPr>
      </w:pPr>
      <w:r>
        <w:rPr>
          <w:rFonts w:hint="eastAsia"/>
          <w:sz w:val="24"/>
          <w:szCs w:val="24"/>
        </w:rPr>
        <w:t>唯物辩证法的</w:t>
      </w:r>
      <w:proofErr w:type="gramStart"/>
      <w:r>
        <w:rPr>
          <w:color w:val="FFC000"/>
          <w:sz w:val="24"/>
          <w:szCs w:val="24"/>
        </w:rPr>
        <w:t>总观点</w:t>
      </w:r>
      <w:proofErr w:type="gramEnd"/>
      <w:r>
        <w:rPr>
          <w:color w:val="FFC000"/>
          <w:sz w:val="24"/>
          <w:szCs w:val="24"/>
        </w:rPr>
        <w:t>和</w:t>
      </w:r>
      <w:r>
        <w:rPr>
          <w:rFonts w:hint="eastAsia"/>
          <w:sz w:val="24"/>
          <w:szCs w:val="24"/>
        </w:rPr>
        <w:t>总特征：联系和发展的规律</w:t>
      </w:r>
    </w:p>
    <w:p w14:paraId="31E52A17" w14:textId="77777777" w:rsidR="00036238" w:rsidRDefault="00886F09">
      <w:pPr>
        <w:rPr>
          <w:sz w:val="24"/>
          <w:szCs w:val="24"/>
        </w:rPr>
      </w:pPr>
      <w:r>
        <w:rPr>
          <w:rFonts w:hint="eastAsia"/>
          <w:sz w:val="24"/>
          <w:szCs w:val="24"/>
        </w:rPr>
        <w:t>①事物的普遍联系</w:t>
      </w:r>
      <w:r>
        <w:rPr>
          <w:rFonts w:hint="eastAsia"/>
          <w:sz w:val="24"/>
          <w:szCs w:val="24"/>
        </w:rPr>
        <w:t>(</w:t>
      </w:r>
      <w:r>
        <w:rPr>
          <w:rFonts w:hint="eastAsia"/>
          <w:sz w:val="24"/>
          <w:szCs w:val="24"/>
        </w:rPr>
        <w:t>相互影响、相互制约、相互作用</w:t>
      </w:r>
      <w:r>
        <w:rPr>
          <w:rFonts w:hint="eastAsia"/>
          <w:sz w:val="24"/>
          <w:szCs w:val="24"/>
        </w:rPr>
        <w:t>)</w:t>
      </w:r>
    </w:p>
    <w:p w14:paraId="3F8C9264" w14:textId="77777777" w:rsidR="00036238" w:rsidRDefault="00886F09">
      <w:pPr>
        <w:rPr>
          <w:sz w:val="24"/>
          <w:szCs w:val="24"/>
        </w:rPr>
      </w:pPr>
      <w:r>
        <w:rPr>
          <w:rFonts w:hint="eastAsia"/>
          <w:sz w:val="24"/>
          <w:szCs w:val="24"/>
        </w:rPr>
        <w:t xml:space="preserve">  </w:t>
      </w:r>
      <w:r>
        <w:rPr>
          <w:rFonts w:hint="eastAsia"/>
          <w:sz w:val="24"/>
          <w:szCs w:val="24"/>
        </w:rPr>
        <w:t>联系具有四个特点：客观性</w:t>
      </w:r>
      <w:r>
        <w:rPr>
          <w:rFonts w:hint="eastAsia"/>
          <w:sz w:val="24"/>
          <w:szCs w:val="24"/>
        </w:rPr>
        <w:t>、</w:t>
      </w:r>
      <w:r>
        <w:rPr>
          <w:rFonts w:hint="eastAsia"/>
          <w:sz w:val="24"/>
          <w:szCs w:val="24"/>
        </w:rPr>
        <w:t>普遍性</w:t>
      </w:r>
      <w:r>
        <w:rPr>
          <w:rFonts w:hint="eastAsia"/>
          <w:sz w:val="24"/>
          <w:szCs w:val="24"/>
        </w:rPr>
        <w:t>、</w:t>
      </w:r>
      <w:r>
        <w:rPr>
          <w:rFonts w:hint="eastAsia"/>
          <w:sz w:val="24"/>
          <w:szCs w:val="24"/>
        </w:rPr>
        <w:t>多样性</w:t>
      </w:r>
      <w:r>
        <w:rPr>
          <w:rFonts w:hint="eastAsia"/>
          <w:sz w:val="24"/>
          <w:szCs w:val="24"/>
        </w:rPr>
        <w:t>、</w:t>
      </w:r>
      <w:r>
        <w:rPr>
          <w:rFonts w:hint="eastAsia"/>
          <w:sz w:val="24"/>
          <w:szCs w:val="24"/>
        </w:rPr>
        <w:t>条件性</w:t>
      </w:r>
    </w:p>
    <w:p w14:paraId="0ED8DE99" w14:textId="77777777" w:rsidR="00036238" w:rsidRDefault="00886F09">
      <w:pPr>
        <w:rPr>
          <w:sz w:val="24"/>
          <w:szCs w:val="24"/>
        </w:rPr>
      </w:pPr>
      <w:r>
        <w:rPr>
          <w:rFonts w:hint="eastAsia"/>
          <w:sz w:val="24"/>
          <w:szCs w:val="24"/>
        </w:rPr>
        <w:t>②事物的变化发展</w:t>
      </w:r>
    </w:p>
    <w:p w14:paraId="30E04603" w14:textId="77777777" w:rsidR="00036238" w:rsidRDefault="00886F09">
      <w:pPr>
        <w:rPr>
          <w:sz w:val="24"/>
          <w:szCs w:val="24"/>
        </w:rPr>
      </w:pPr>
      <w:r>
        <w:rPr>
          <w:rFonts w:hint="eastAsia"/>
          <w:sz w:val="24"/>
          <w:szCs w:val="24"/>
        </w:rPr>
        <w:t xml:space="preserve">   a.</w:t>
      </w:r>
      <w:r>
        <w:rPr>
          <w:rFonts w:hint="eastAsia"/>
          <w:sz w:val="24"/>
          <w:szCs w:val="24"/>
        </w:rPr>
        <w:t>新事物具有新的要素、结构和功能</w:t>
      </w:r>
    </w:p>
    <w:p w14:paraId="26EA9DEF" w14:textId="77777777" w:rsidR="00036238" w:rsidRDefault="00886F09">
      <w:pPr>
        <w:ind w:firstLineChars="145" w:firstLine="348"/>
        <w:rPr>
          <w:sz w:val="24"/>
          <w:szCs w:val="24"/>
        </w:rPr>
      </w:pPr>
      <w:r>
        <w:rPr>
          <w:rFonts w:hint="eastAsia"/>
          <w:sz w:val="24"/>
          <w:szCs w:val="24"/>
        </w:rPr>
        <w:t>b.</w:t>
      </w:r>
      <w:r>
        <w:rPr>
          <w:rFonts w:hint="eastAsia"/>
          <w:sz w:val="24"/>
          <w:szCs w:val="24"/>
        </w:rPr>
        <w:t>新事物在本质上优越于旧事物</w:t>
      </w:r>
    </w:p>
    <w:p w14:paraId="11B9A02F" w14:textId="77777777" w:rsidR="00036238" w:rsidRDefault="00886F09">
      <w:pPr>
        <w:rPr>
          <w:color w:val="FFC000"/>
          <w:sz w:val="24"/>
          <w:szCs w:val="24"/>
        </w:rPr>
      </w:pPr>
      <w:r>
        <w:rPr>
          <w:color w:val="FFC000"/>
          <w:sz w:val="24"/>
          <w:szCs w:val="24"/>
        </w:rPr>
        <w:t>③</w:t>
      </w:r>
      <w:r>
        <w:rPr>
          <w:color w:val="FFC000"/>
          <w:sz w:val="24"/>
          <w:szCs w:val="24"/>
        </w:rPr>
        <w:t>事物的发展过程：</w:t>
      </w:r>
    </w:p>
    <w:p w14:paraId="1942F40F" w14:textId="77777777" w:rsidR="00036238" w:rsidRDefault="00886F09">
      <w:pPr>
        <w:rPr>
          <w:color w:val="FFC000"/>
          <w:sz w:val="24"/>
          <w:szCs w:val="24"/>
        </w:rPr>
      </w:pPr>
      <w:r>
        <w:rPr>
          <w:color w:val="FFC000"/>
          <w:sz w:val="24"/>
          <w:szCs w:val="24"/>
        </w:rPr>
        <w:t xml:space="preserve">  a.</w:t>
      </w:r>
      <w:r>
        <w:rPr>
          <w:color w:val="FFC000"/>
          <w:sz w:val="24"/>
          <w:szCs w:val="24"/>
        </w:rPr>
        <w:t>形式上：事物在时间上的持续性和空间上的广延性的交替</w:t>
      </w:r>
    </w:p>
    <w:p w14:paraId="389993C7" w14:textId="77777777" w:rsidR="00036238" w:rsidRDefault="00886F09">
      <w:pPr>
        <w:rPr>
          <w:color w:val="FFC000"/>
          <w:sz w:val="24"/>
          <w:szCs w:val="24"/>
        </w:rPr>
      </w:pPr>
      <w:r>
        <w:rPr>
          <w:color w:val="FFC000"/>
          <w:sz w:val="24"/>
          <w:szCs w:val="24"/>
        </w:rPr>
        <w:t xml:space="preserve">  b.</w:t>
      </w:r>
      <w:r>
        <w:rPr>
          <w:color w:val="FFC000"/>
          <w:sz w:val="24"/>
          <w:szCs w:val="24"/>
        </w:rPr>
        <w:t>内容上：事物在运动形式、形态、结构、功能和关系上的更新</w:t>
      </w:r>
    </w:p>
    <w:p w14:paraId="76C71933" w14:textId="77777777" w:rsidR="00036238" w:rsidRDefault="00036238">
      <w:pPr>
        <w:ind w:firstLineChars="145" w:firstLine="348"/>
        <w:rPr>
          <w:sz w:val="24"/>
          <w:szCs w:val="24"/>
        </w:rPr>
      </w:pPr>
    </w:p>
    <w:p w14:paraId="4F1EA68C" w14:textId="77777777" w:rsidR="00036238" w:rsidRDefault="00886F09">
      <w:pPr>
        <w:rPr>
          <w:sz w:val="24"/>
          <w:szCs w:val="24"/>
        </w:rPr>
      </w:pPr>
      <w:r>
        <w:rPr>
          <w:rFonts w:hint="eastAsia"/>
          <w:sz w:val="24"/>
          <w:szCs w:val="24"/>
        </w:rPr>
        <w:t xml:space="preserve">2. </w:t>
      </w:r>
      <w:r>
        <w:rPr>
          <w:rFonts w:hint="eastAsia"/>
          <w:sz w:val="24"/>
          <w:szCs w:val="24"/>
        </w:rPr>
        <w:t>发展的实质：新事物的产生和旧事物的灭亡</w:t>
      </w:r>
    </w:p>
    <w:p w14:paraId="65E82DC9" w14:textId="77777777" w:rsidR="00036238" w:rsidRDefault="00886F09">
      <w:pPr>
        <w:rPr>
          <w:color w:val="FFC000"/>
          <w:sz w:val="24"/>
          <w:szCs w:val="24"/>
        </w:rPr>
      </w:pPr>
      <w:r>
        <w:rPr>
          <w:color w:val="FFC000"/>
          <w:sz w:val="24"/>
          <w:szCs w:val="24"/>
        </w:rPr>
        <w:t>3.</w:t>
      </w:r>
      <w:r>
        <w:rPr>
          <w:color w:val="FFC000"/>
          <w:sz w:val="24"/>
          <w:szCs w:val="24"/>
        </w:rPr>
        <w:t>联系和发展的基本环节（五大范畴）：内容与形式、本质与现象、原因与结果、必然与偶然、现实与可能。</w:t>
      </w:r>
    </w:p>
    <w:p w14:paraId="17316B90" w14:textId="77777777" w:rsidR="00036238" w:rsidRDefault="00036238">
      <w:pPr>
        <w:rPr>
          <w:sz w:val="24"/>
          <w:szCs w:val="24"/>
        </w:rPr>
      </w:pPr>
    </w:p>
    <w:p w14:paraId="5DF82A3C" w14:textId="77777777" w:rsidR="00036238" w:rsidRDefault="00886F09">
      <w:pPr>
        <w:rPr>
          <w:sz w:val="24"/>
          <w:szCs w:val="24"/>
        </w:rPr>
      </w:pPr>
      <w:r>
        <w:rPr>
          <w:sz w:val="24"/>
          <w:szCs w:val="24"/>
        </w:rPr>
        <w:t>3.</w:t>
      </w:r>
      <w:r>
        <w:rPr>
          <w:rFonts w:hint="eastAsia"/>
          <w:sz w:val="24"/>
          <w:szCs w:val="24"/>
        </w:rPr>
        <w:t>唯物辩证法的三大</w:t>
      </w:r>
      <w:r>
        <w:rPr>
          <w:color w:val="FFC000"/>
          <w:sz w:val="24"/>
          <w:szCs w:val="24"/>
        </w:rPr>
        <w:t>基本</w:t>
      </w:r>
      <w:r>
        <w:rPr>
          <w:rFonts w:hint="eastAsia"/>
          <w:sz w:val="24"/>
          <w:szCs w:val="24"/>
        </w:rPr>
        <w:t>规律</w:t>
      </w:r>
    </w:p>
    <w:p w14:paraId="14791F1C" w14:textId="77777777" w:rsidR="00036238" w:rsidRDefault="00886F09">
      <w:pPr>
        <w:rPr>
          <w:color w:val="FFC000"/>
          <w:sz w:val="24"/>
          <w:szCs w:val="24"/>
        </w:rPr>
      </w:pPr>
      <w:r>
        <w:rPr>
          <w:color w:val="FFC000"/>
          <w:sz w:val="24"/>
          <w:szCs w:val="24"/>
        </w:rPr>
        <w:t>实质、核心：</w:t>
      </w:r>
      <w:r>
        <w:rPr>
          <w:rFonts w:hint="eastAsia"/>
          <w:sz w:val="24"/>
          <w:szCs w:val="24"/>
        </w:rPr>
        <w:t>对立统一规律</w:t>
      </w:r>
      <w:r>
        <w:rPr>
          <w:color w:val="FFC000"/>
          <w:sz w:val="24"/>
          <w:szCs w:val="24"/>
        </w:rPr>
        <w:t>（事物发展的根本规律）</w:t>
      </w:r>
    </w:p>
    <w:p w14:paraId="05AB2A73" w14:textId="77777777" w:rsidR="00036238" w:rsidRDefault="00886F09">
      <w:pPr>
        <w:rPr>
          <w:sz w:val="24"/>
          <w:szCs w:val="24"/>
        </w:rPr>
      </w:pPr>
      <w:r>
        <w:rPr>
          <w:rFonts w:hint="eastAsia"/>
          <w:sz w:val="24"/>
          <w:szCs w:val="24"/>
        </w:rPr>
        <w:t>量变质变规律</w:t>
      </w:r>
    </w:p>
    <w:p w14:paraId="128836E0" w14:textId="77777777" w:rsidR="00036238" w:rsidRDefault="00886F09">
      <w:pPr>
        <w:rPr>
          <w:sz w:val="24"/>
          <w:szCs w:val="24"/>
        </w:rPr>
      </w:pPr>
      <w:r>
        <w:rPr>
          <w:rFonts w:hint="eastAsia"/>
          <w:sz w:val="24"/>
          <w:szCs w:val="24"/>
        </w:rPr>
        <w:t>否定之否定规律</w:t>
      </w:r>
    </w:p>
    <w:p w14:paraId="0EADF297" w14:textId="77777777" w:rsidR="00036238" w:rsidRDefault="00036238">
      <w:pPr>
        <w:rPr>
          <w:sz w:val="24"/>
          <w:szCs w:val="24"/>
        </w:rPr>
      </w:pPr>
    </w:p>
    <w:p w14:paraId="42403BB5" w14:textId="77777777" w:rsidR="00036238" w:rsidRDefault="00886F09">
      <w:pPr>
        <w:rPr>
          <w:sz w:val="24"/>
          <w:szCs w:val="24"/>
        </w:rPr>
      </w:pPr>
      <w:r>
        <w:rPr>
          <w:rFonts w:hint="eastAsia"/>
          <w:sz w:val="24"/>
          <w:szCs w:val="24"/>
        </w:rPr>
        <w:t>4.</w:t>
      </w:r>
      <w:r>
        <w:rPr>
          <w:rFonts w:hint="eastAsia"/>
          <w:sz w:val="24"/>
          <w:szCs w:val="24"/>
        </w:rPr>
        <w:t>对立统一规律是唯物辩证法体系的实质和核心</w:t>
      </w:r>
    </w:p>
    <w:p w14:paraId="353F7914" w14:textId="77777777" w:rsidR="00036238" w:rsidRDefault="00886F09">
      <w:pPr>
        <w:rPr>
          <w:sz w:val="24"/>
          <w:szCs w:val="24"/>
        </w:rPr>
      </w:pPr>
      <w:r>
        <w:rPr>
          <w:rFonts w:hint="eastAsia"/>
          <w:sz w:val="24"/>
          <w:szCs w:val="24"/>
        </w:rPr>
        <w:t>①对立统一规律揭示了事</w:t>
      </w:r>
      <w:proofErr w:type="gramStart"/>
      <w:r>
        <w:rPr>
          <w:rFonts w:hint="eastAsia"/>
          <w:sz w:val="24"/>
          <w:szCs w:val="24"/>
        </w:rPr>
        <w:t>物普遍</w:t>
      </w:r>
      <w:proofErr w:type="gramEnd"/>
      <w:r>
        <w:rPr>
          <w:rFonts w:hint="eastAsia"/>
          <w:sz w:val="24"/>
          <w:szCs w:val="24"/>
        </w:rPr>
        <w:t>联系的根本内容和变化发展的内在动力，从根本上回答了事物</w:t>
      </w:r>
      <w:r>
        <w:rPr>
          <w:rFonts w:hint="eastAsia"/>
          <w:sz w:val="24"/>
          <w:szCs w:val="24"/>
        </w:rPr>
        <w:t>为什么会发展的问题；</w:t>
      </w:r>
    </w:p>
    <w:p w14:paraId="5F14C470" w14:textId="77777777" w:rsidR="00036238" w:rsidRDefault="00886F09">
      <w:pPr>
        <w:rPr>
          <w:sz w:val="24"/>
          <w:szCs w:val="24"/>
        </w:rPr>
      </w:pPr>
      <w:r>
        <w:rPr>
          <w:rFonts w:hint="eastAsia"/>
          <w:sz w:val="24"/>
          <w:szCs w:val="24"/>
        </w:rPr>
        <w:t>②对立统一规律是贯穿量变质变规律、否定之否定规律以及唯物辩证法基本范畴的中心线索，也是理解这些规律和范畴的“钥匙”；</w:t>
      </w:r>
    </w:p>
    <w:p w14:paraId="3AC0E42A" w14:textId="77777777" w:rsidR="00036238" w:rsidRDefault="00886F09">
      <w:pPr>
        <w:rPr>
          <w:sz w:val="24"/>
          <w:szCs w:val="24"/>
        </w:rPr>
      </w:pPr>
      <w:r>
        <w:rPr>
          <w:rFonts w:hint="eastAsia"/>
          <w:sz w:val="24"/>
          <w:szCs w:val="24"/>
        </w:rPr>
        <w:t>③对立统一规律提供了人们认识世界和改造世界的根本方法——矛盾分析方法。</w:t>
      </w:r>
    </w:p>
    <w:p w14:paraId="14FDF32E" w14:textId="77777777" w:rsidR="00036238" w:rsidRDefault="00036238">
      <w:pPr>
        <w:rPr>
          <w:b/>
          <w:sz w:val="24"/>
          <w:szCs w:val="24"/>
        </w:rPr>
      </w:pPr>
    </w:p>
    <w:p w14:paraId="6D66EFF8" w14:textId="77777777" w:rsidR="00036238" w:rsidRDefault="00886F09">
      <w:pPr>
        <w:rPr>
          <w:color w:val="FFC000"/>
          <w:sz w:val="24"/>
          <w:szCs w:val="24"/>
        </w:rPr>
      </w:pPr>
      <w:r>
        <w:rPr>
          <w:rFonts w:hint="eastAsia"/>
          <w:b/>
          <w:sz w:val="24"/>
          <w:szCs w:val="24"/>
        </w:rPr>
        <w:t>5.</w:t>
      </w:r>
      <w:r>
        <w:rPr>
          <w:rFonts w:hint="eastAsia"/>
          <w:b/>
          <w:sz w:val="24"/>
          <w:szCs w:val="24"/>
        </w:rPr>
        <w:t>矛盾</w:t>
      </w:r>
      <w:r>
        <w:rPr>
          <w:b/>
          <w:color w:val="FFC000"/>
          <w:sz w:val="24"/>
          <w:szCs w:val="24"/>
        </w:rPr>
        <w:t>（名解）：</w:t>
      </w:r>
      <w:r>
        <w:rPr>
          <w:color w:val="FFC000"/>
          <w:sz w:val="24"/>
          <w:szCs w:val="24"/>
        </w:rPr>
        <w:t>是反映事物内部和事物之间对立统一关系的哲学范畴。对立和统一分别体现了矛盾的两种基本属性。矛盾的对立属性又称斗争性，矛盾的统一属性又称同一性。</w:t>
      </w:r>
    </w:p>
    <w:p w14:paraId="2110E924" w14:textId="77777777" w:rsidR="00036238" w:rsidRDefault="00886F09">
      <w:pPr>
        <w:rPr>
          <w:color w:val="FF0000"/>
          <w:sz w:val="24"/>
          <w:szCs w:val="24"/>
        </w:rPr>
      </w:pPr>
      <w:r>
        <w:rPr>
          <w:color w:val="FF0000"/>
          <w:sz w:val="24"/>
          <w:szCs w:val="24"/>
        </w:rPr>
        <w:lastRenderedPageBreak/>
        <w:t>矛盾分析方法是根本的认识方法。矛盾分析方法的核心要求是善于分析矛盾的特殊性，做到具体矛盾具体分析，具体情况具体分析。（与辨析题</w:t>
      </w:r>
      <w:r>
        <w:rPr>
          <w:color w:val="FF0000"/>
          <w:sz w:val="24"/>
          <w:szCs w:val="24"/>
        </w:rPr>
        <w:t>3</w:t>
      </w:r>
      <w:r>
        <w:rPr>
          <w:color w:val="FF0000"/>
          <w:sz w:val="24"/>
          <w:szCs w:val="24"/>
        </w:rPr>
        <w:t>的矛盾的特</w:t>
      </w:r>
      <w:r>
        <w:rPr>
          <w:color w:val="FF0000"/>
          <w:sz w:val="24"/>
          <w:szCs w:val="24"/>
        </w:rPr>
        <w:t>殊性一起记忆）</w:t>
      </w:r>
    </w:p>
    <w:p w14:paraId="20CCE139" w14:textId="77777777" w:rsidR="00036238" w:rsidRDefault="00036238">
      <w:pPr>
        <w:rPr>
          <w:color w:val="FF0000"/>
          <w:sz w:val="24"/>
          <w:szCs w:val="24"/>
        </w:rPr>
      </w:pPr>
    </w:p>
    <w:p w14:paraId="6EE904B2" w14:textId="77777777" w:rsidR="00036238" w:rsidRDefault="00886F09">
      <w:pPr>
        <w:rPr>
          <w:color w:val="FF0000"/>
          <w:sz w:val="24"/>
          <w:szCs w:val="24"/>
        </w:rPr>
      </w:pPr>
      <w:r>
        <w:rPr>
          <w:rFonts w:hint="eastAsia"/>
          <w:color w:val="FF0000"/>
          <w:sz w:val="24"/>
          <w:szCs w:val="24"/>
        </w:rPr>
        <w:t>6.</w:t>
      </w:r>
      <w:r>
        <w:rPr>
          <w:color w:val="FF0000"/>
          <w:sz w:val="24"/>
          <w:szCs w:val="24"/>
        </w:rPr>
        <w:t>辩证思维方法主要有：归纳与演绎、分析与综合、抽象与具体、逻辑与历史相统一等。（</w:t>
      </w:r>
      <w:r>
        <w:rPr>
          <w:color w:val="FF0000"/>
          <w:sz w:val="24"/>
          <w:szCs w:val="24"/>
        </w:rPr>
        <w:t>P46-48</w:t>
      </w:r>
      <w:r>
        <w:rPr>
          <w:color w:val="FF0000"/>
          <w:sz w:val="24"/>
          <w:szCs w:val="24"/>
        </w:rPr>
        <w:t>，看书，举例可区分）</w:t>
      </w:r>
    </w:p>
    <w:p w14:paraId="7C661B51" w14:textId="77777777" w:rsidR="00036238" w:rsidRDefault="00036238">
      <w:pPr>
        <w:rPr>
          <w:color w:val="FF0000"/>
          <w:sz w:val="24"/>
          <w:szCs w:val="24"/>
        </w:rPr>
      </w:pPr>
    </w:p>
    <w:p w14:paraId="7432FFF6" w14:textId="77777777" w:rsidR="00036238" w:rsidRDefault="00886F09">
      <w:pPr>
        <w:rPr>
          <w:color w:val="FF0000"/>
          <w:sz w:val="24"/>
          <w:szCs w:val="24"/>
        </w:rPr>
      </w:pPr>
      <w:r>
        <w:rPr>
          <w:rFonts w:hint="eastAsia"/>
          <w:color w:val="FF0000"/>
          <w:sz w:val="24"/>
          <w:szCs w:val="24"/>
        </w:rPr>
        <w:t>7.</w:t>
      </w:r>
      <w:r>
        <w:rPr>
          <w:color w:val="FF0000"/>
          <w:sz w:val="24"/>
          <w:szCs w:val="24"/>
        </w:rPr>
        <w:t>学习和掌握唯物辩证法的科学思维方法，要求我们在实践中不断增强思维能力，特别是不断增强辩证思维能力、历史思维能力、战略思维能力、底线思维能力和创新思维能力。（多选）</w:t>
      </w:r>
    </w:p>
    <w:p w14:paraId="63928537" w14:textId="77777777" w:rsidR="00036238" w:rsidRDefault="00886F09">
      <w:pPr>
        <w:rPr>
          <w:color w:val="92D050"/>
          <w:sz w:val="24"/>
          <w:szCs w:val="24"/>
        </w:rPr>
      </w:pPr>
      <w:r>
        <w:rPr>
          <w:rFonts w:hint="eastAsia"/>
          <w:color w:val="92D050"/>
          <w:sz w:val="24"/>
          <w:szCs w:val="24"/>
        </w:rPr>
        <w:t>①同一性与斗争性</w:t>
      </w:r>
    </w:p>
    <w:p w14:paraId="070D6AC5" w14:textId="77777777" w:rsidR="00036238" w:rsidRDefault="00886F09">
      <w:pPr>
        <w:rPr>
          <w:color w:val="92D050"/>
          <w:sz w:val="24"/>
          <w:szCs w:val="24"/>
        </w:rPr>
      </w:pPr>
      <w:r>
        <w:rPr>
          <w:rFonts w:hint="eastAsia"/>
          <w:color w:val="92D050"/>
          <w:sz w:val="24"/>
          <w:szCs w:val="24"/>
        </w:rPr>
        <w:t>同一性：矛盾的统一属性。</w:t>
      </w:r>
    </w:p>
    <w:p w14:paraId="28C5CE9A" w14:textId="77777777" w:rsidR="00036238" w:rsidRDefault="00886F09">
      <w:pPr>
        <w:ind w:firstLineChars="400" w:firstLine="960"/>
        <w:rPr>
          <w:color w:val="92D050"/>
          <w:sz w:val="24"/>
          <w:szCs w:val="24"/>
        </w:rPr>
      </w:pPr>
      <w:r>
        <w:rPr>
          <w:rFonts w:hint="eastAsia"/>
          <w:color w:val="92D050"/>
          <w:sz w:val="24"/>
          <w:szCs w:val="24"/>
        </w:rPr>
        <w:t>是</w:t>
      </w:r>
      <w:proofErr w:type="gramStart"/>
      <w:r>
        <w:rPr>
          <w:rFonts w:hint="eastAsia"/>
          <w:color w:val="92D050"/>
          <w:sz w:val="24"/>
          <w:szCs w:val="24"/>
        </w:rPr>
        <w:t>指矛盾</w:t>
      </w:r>
      <w:proofErr w:type="gramEnd"/>
      <w:r>
        <w:rPr>
          <w:rFonts w:hint="eastAsia"/>
          <w:color w:val="92D050"/>
          <w:sz w:val="24"/>
          <w:szCs w:val="24"/>
        </w:rPr>
        <w:t>双方相互依存、相互贯通的性质和趋势，包括两方面</w:t>
      </w:r>
      <w:r>
        <w:rPr>
          <w:rFonts w:hint="eastAsia"/>
          <w:color w:val="92D050"/>
          <w:sz w:val="24"/>
          <w:szCs w:val="24"/>
        </w:rPr>
        <w:t>:</w:t>
      </w:r>
    </w:p>
    <w:p w14:paraId="4793A4EA" w14:textId="77777777" w:rsidR="00036238" w:rsidRDefault="00886F09">
      <w:pPr>
        <w:ind w:firstLineChars="400" w:firstLine="960"/>
        <w:rPr>
          <w:color w:val="92D050"/>
          <w:sz w:val="24"/>
          <w:szCs w:val="24"/>
        </w:rPr>
      </w:pPr>
      <w:r>
        <w:rPr>
          <w:rFonts w:hint="eastAsia"/>
          <w:color w:val="92D050"/>
          <w:sz w:val="24"/>
          <w:szCs w:val="24"/>
        </w:rPr>
        <w:t>a.</w:t>
      </w:r>
      <w:r>
        <w:rPr>
          <w:rFonts w:hint="eastAsia"/>
          <w:color w:val="92D050"/>
          <w:sz w:val="24"/>
          <w:szCs w:val="24"/>
        </w:rPr>
        <w:t>矛盾着的对立面相互依存，互为存在的前提，并共处于一个统一体中</w:t>
      </w:r>
    </w:p>
    <w:p w14:paraId="062A7CFA" w14:textId="77777777" w:rsidR="00036238" w:rsidRDefault="00886F09">
      <w:pPr>
        <w:rPr>
          <w:color w:val="92D050"/>
          <w:sz w:val="24"/>
          <w:szCs w:val="24"/>
        </w:rPr>
      </w:pPr>
      <w:r>
        <w:rPr>
          <w:rFonts w:hint="eastAsia"/>
          <w:color w:val="92D050"/>
          <w:sz w:val="24"/>
          <w:szCs w:val="24"/>
        </w:rPr>
        <w:t xml:space="preserve">        b.</w:t>
      </w:r>
      <w:r>
        <w:rPr>
          <w:rFonts w:hint="eastAsia"/>
          <w:color w:val="92D050"/>
          <w:sz w:val="24"/>
          <w:szCs w:val="24"/>
        </w:rPr>
        <w:t>矛盾着的对立面相互贯通，在一定条件下可以相互转化</w:t>
      </w:r>
    </w:p>
    <w:p w14:paraId="27093FBD" w14:textId="77777777" w:rsidR="00036238" w:rsidRDefault="00886F09">
      <w:pPr>
        <w:rPr>
          <w:color w:val="92D050"/>
          <w:sz w:val="24"/>
          <w:szCs w:val="24"/>
        </w:rPr>
      </w:pPr>
      <w:r>
        <w:rPr>
          <w:rFonts w:hint="eastAsia"/>
          <w:color w:val="92D050"/>
          <w:sz w:val="24"/>
          <w:szCs w:val="24"/>
        </w:rPr>
        <w:t>斗争性：是矛盾的对立属性。</w:t>
      </w:r>
    </w:p>
    <w:p w14:paraId="28DF02FD" w14:textId="77777777" w:rsidR="00036238" w:rsidRDefault="00886F09">
      <w:pPr>
        <w:rPr>
          <w:color w:val="92D050"/>
          <w:sz w:val="24"/>
          <w:szCs w:val="24"/>
        </w:rPr>
      </w:pPr>
      <w:r>
        <w:rPr>
          <w:rFonts w:hint="eastAsia"/>
          <w:color w:val="92D050"/>
          <w:sz w:val="24"/>
          <w:szCs w:val="24"/>
        </w:rPr>
        <w:t xml:space="preserve">        </w:t>
      </w:r>
      <w:r>
        <w:rPr>
          <w:rFonts w:hint="eastAsia"/>
          <w:color w:val="92D050"/>
          <w:sz w:val="24"/>
          <w:szCs w:val="24"/>
        </w:rPr>
        <w:t>是矛盾着的对立面相互排斥、相互分离的性质和趋势。</w:t>
      </w:r>
    </w:p>
    <w:p w14:paraId="0E8268C6" w14:textId="77777777" w:rsidR="00036238" w:rsidRDefault="00036238">
      <w:pPr>
        <w:rPr>
          <w:color w:val="92D050"/>
          <w:sz w:val="24"/>
          <w:szCs w:val="24"/>
        </w:rPr>
      </w:pPr>
    </w:p>
    <w:p w14:paraId="3BFA24A2" w14:textId="77777777" w:rsidR="00036238" w:rsidRDefault="00886F09">
      <w:pPr>
        <w:rPr>
          <w:color w:val="92D050"/>
          <w:sz w:val="24"/>
          <w:szCs w:val="24"/>
        </w:rPr>
      </w:pPr>
      <w:r>
        <w:rPr>
          <w:rFonts w:hint="eastAsia"/>
          <w:color w:val="92D050"/>
          <w:sz w:val="24"/>
          <w:szCs w:val="24"/>
        </w:rPr>
        <w:t>同一性与斗争性两者相互联结、相辅相成</w:t>
      </w:r>
    </w:p>
    <w:p w14:paraId="065C373E" w14:textId="77777777" w:rsidR="00036238" w:rsidRDefault="00886F09">
      <w:pPr>
        <w:rPr>
          <w:color w:val="92D050"/>
          <w:sz w:val="24"/>
          <w:szCs w:val="24"/>
        </w:rPr>
      </w:pPr>
      <w:r>
        <w:rPr>
          <w:rFonts w:hint="eastAsia"/>
          <w:color w:val="92D050"/>
          <w:sz w:val="24"/>
          <w:szCs w:val="24"/>
        </w:rPr>
        <w:t>矛盾的同一性是有条件的、相对的，而矛盾的斗争性是无条件的、绝对的。</w:t>
      </w:r>
    </w:p>
    <w:p w14:paraId="1ABFF794" w14:textId="77777777" w:rsidR="00036238" w:rsidRDefault="00886F09">
      <w:pPr>
        <w:rPr>
          <w:color w:val="92D050"/>
          <w:sz w:val="24"/>
          <w:szCs w:val="24"/>
        </w:rPr>
      </w:pPr>
      <w:r>
        <w:rPr>
          <w:rFonts w:hint="eastAsia"/>
          <w:color w:val="92D050"/>
          <w:sz w:val="24"/>
          <w:szCs w:val="24"/>
        </w:rPr>
        <w:t>事物的发展方向、趋势不是随意的，而是有规律地向自己的对立面转化。</w:t>
      </w:r>
    </w:p>
    <w:p w14:paraId="5189A921" w14:textId="77777777" w:rsidR="00036238" w:rsidRDefault="00036238">
      <w:pPr>
        <w:rPr>
          <w:sz w:val="24"/>
          <w:szCs w:val="24"/>
        </w:rPr>
      </w:pPr>
    </w:p>
    <w:p w14:paraId="292A31F4" w14:textId="77777777" w:rsidR="00036238" w:rsidRDefault="00886F09">
      <w:pPr>
        <w:rPr>
          <w:sz w:val="24"/>
          <w:szCs w:val="24"/>
        </w:rPr>
      </w:pPr>
      <w:r>
        <w:rPr>
          <w:rFonts w:hint="eastAsia"/>
          <w:sz w:val="24"/>
          <w:szCs w:val="24"/>
        </w:rPr>
        <w:t>②矛盾的普遍性与特殊性</w:t>
      </w:r>
    </w:p>
    <w:p w14:paraId="52CB24BF" w14:textId="77777777" w:rsidR="00036238" w:rsidRDefault="00886F09">
      <w:pPr>
        <w:rPr>
          <w:sz w:val="24"/>
          <w:szCs w:val="24"/>
        </w:rPr>
      </w:pPr>
      <w:r>
        <w:rPr>
          <w:rFonts w:hint="eastAsia"/>
          <w:sz w:val="24"/>
          <w:szCs w:val="24"/>
        </w:rPr>
        <w:t>普遍性：存在于一切事物中，存在于一切事物发展过程的始终。</w:t>
      </w:r>
    </w:p>
    <w:p w14:paraId="564D9BB0" w14:textId="77777777" w:rsidR="00036238" w:rsidRDefault="00886F09">
      <w:pPr>
        <w:rPr>
          <w:color w:val="FFC000"/>
          <w:sz w:val="24"/>
          <w:szCs w:val="24"/>
        </w:rPr>
      </w:pPr>
      <w:r>
        <w:rPr>
          <w:rFonts w:hint="eastAsia"/>
          <w:sz w:val="24"/>
          <w:szCs w:val="24"/>
        </w:rPr>
        <w:t>特殊性</w:t>
      </w:r>
      <w:r>
        <w:rPr>
          <w:color w:val="FFC000"/>
          <w:sz w:val="24"/>
          <w:szCs w:val="24"/>
        </w:rPr>
        <w:t>（名解）</w:t>
      </w:r>
      <w:r>
        <w:rPr>
          <w:rFonts w:hint="eastAsia"/>
          <w:sz w:val="24"/>
          <w:szCs w:val="24"/>
        </w:rPr>
        <w:t>：各个具体事物的矛盾、每一个矛盾的各个方面在发展的不同阶段上各有其特点。</w:t>
      </w:r>
      <w:r>
        <w:rPr>
          <w:color w:val="FFC000"/>
          <w:sz w:val="24"/>
          <w:szCs w:val="24"/>
        </w:rPr>
        <w:t>矛盾的特殊性决定了事物的不同性质。</w:t>
      </w:r>
    </w:p>
    <w:p w14:paraId="7A5A82C7" w14:textId="77777777" w:rsidR="00036238" w:rsidRDefault="00886F09">
      <w:pPr>
        <w:rPr>
          <w:sz w:val="24"/>
          <w:szCs w:val="24"/>
        </w:rPr>
      </w:pPr>
      <w:r>
        <w:rPr>
          <w:rFonts w:hint="eastAsia"/>
          <w:sz w:val="24"/>
          <w:szCs w:val="24"/>
        </w:rPr>
        <w:t>③共性与个性辩证关系的原理是马克思主义普遍原理同各国实际相结合的哲学基础</w:t>
      </w:r>
    </w:p>
    <w:p w14:paraId="7D58164F" w14:textId="77777777" w:rsidR="00036238" w:rsidRDefault="00036238">
      <w:pPr>
        <w:rPr>
          <w:sz w:val="24"/>
          <w:szCs w:val="24"/>
        </w:rPr>
      </w:pPr>
    </w:p>
    <w:p w14:paraId="375CC505" w14:textId="77777777" w:rsidR="00036238" w:rsidRDefault="00886F09">
      <w:pPr>
        <w:rPr>
          <w:color w:val="FF0000"/>
          <w:sz w:val="24"/>
          <w:szCs w:val="24"/>
        </w:rPr>
      </w:pPr>
      <w:r>
        <w:rPr>
          <w:rFonts w:hint="eastAsia"/>
          <w:color w:val="FF0000"/>
          <w:sz w:val="24"/>
          <w:szCs w:val="24"/>
        </w:rPr>
        <w:t>6.</w:t>
      </w:r>
      <w:r>
        <w:rPr>
          <w:rFonts w:hint="eastAsia"/>
          <w:color w:val="FF0000"/>
          <w:sz w:val="24"/>
          <w:szCs w:val="24"/>
        </w:rPr>
        <w:t>区分事物的质、量、度。（</w:t>
      </w:r>
      <w:r>
        <w:rPr>
          <w:rFonts w:hint="eastAsia"/>
          <w:color w:val="FF0000"/>
          <w:sz w:val="24"/>
          <w:szCs w:val="24"/>
        </w:rPr>
        <w:t xml:space="preserve">p40 </w:t>
      </w:r>
      <w:r>
        <w:rPr>
          <w:rFonts w:hint="eastAsia"/>
          <w:color w:val="FF0000"/>
          <w:sz w:val="24"/>
          <w:szCs w:val="24"/>
        </w:rPr>
        <w:t>能理解并区分）</w:t>
      </w:r>
    </w:p>
    <w:p w14:paraId="7CFF0F14" w14:textId="77777777" w:rsidR="00036238" w:rsidRDefault="00886F09">
      <w:pPr>
        <w:rPr>
          <w:color w:val="000000"/>
          <w:sz w:val="24"/>
          <w:szCs w:val="24"/>
        </w:rPr>
      </w:pPr>
      <w:r>
        <w:rPr>
          <w:rFonts w:hint="eastAsia"/>
          <w:color w:val="000000"/>
          <w:sz w:val="24"/>
          <w:szCs w:val="24"/>
        </w:rPr>
        <w:t>（</w:t>
      </w:r>
      <w:r>
        <w:rPr>
          <w:rFonts w:hint="eastAsia"/>
          <w:color w:val="000000"/>
          <w:sz w:val="24"/>
          <w:szCs w:val="24"/>
        </w:rPr>
        <w:t>1</w:t>
      </w:r>
      <w:r>
        <w:rPr>
          <w:rFonts w:hint="eastAsia"/>
          <w:color w:val="000000"/>
          <w:sz w:val="24"/>
          <w:szCs w:val="24"/>
        </w:rPr>
        <w:t>）</w:t>
      </w:r>
      <w:r>
        <w:rPr>
          <w:rFonts w:hint="eastAsia"/>
          <w:color w:val="000000"/>
          <w:sz w:val="24"/>
          <w:szCs w:val="24"/>
        </w:rPr>
        <w:t>事物的度及意义</w:t>
      </w:r>
    </w:p>
    <w:p w14:paraId="5FF2704B" w14:textId="77777777" w:rsidR="00036238" w:rsidRDefault="00886F09">
      <w:pPr>
        <w:rPr>
          <w:color w:val="000000"/>
          <w:sz w:val="24"/>
          <w:szCs w:val="24"/>
        </w:rPr>
      </w:pPr>
      <w:r>
        <w:rPr>
          <w:rFonts w:hint="eastAsia"/>
          <w:color w:val="000000"/>
          <w:sz w:val="24"/>
          <w:szCs w:val="24"/>
        </w:rPr>
        <w:t>度是保持事物</w:t>
      </w:r>
      <w:r>
        <w:rPr>
          <w:rFonts w:hint="eastAsia"/>
          <w:color w:val="000000"/>
          <w:sz w:val="24"/>
          <w:szCs w:val="24"/>
        </w:rPr>
        <w:t xml:space="preserve"> </w:t>
      </w:r>
      <w:r>
        <w:rPr>
          <w:rFonts w:hint="eastAsia"/>
          <w:color w:val="000000"/>
          <w:sz w:val="24"/>
          <w:szCs w:val="24"/>
        </w:rPr>
        <w:t>质的稳定性的数量界限，即事物的限度、幅度和范围，度的两端叫关节点或临界点，超出度的范围，此物就转化为它物。</w:t>
      </w:r>
    </w:p>
    <w:p w14:paraId="72CADB2A" w14:textId="77777777" w:rsidR="00036238" w:rsidRDefault="00886F09">
      <w:pPr>
        <w:rPr>
          <w:color w:val="000000"/>
          <w:sz w:val="24"/>
          <w:szCs w:val="24"/>
        </w:rPr>
      </w:pPr>
      <w:r>
        <w:rPr>
          <w:rFonts w:hint="eastAsia"/>
          <w:color w:val="000000"/>
          <w:sz w:val="24"/>
          <w:szCs w:val="24"/>
        </w:rPr>
        <w:t>在认识和处理问题时要掌握适度原则。</w:t>
      </w:r>
    </w:p>
    <w:p w14:paraId="6B46C601" w14:textId="77777777" w:rsidR="00036238" w:rsidRDefault="00886F09">
      <w:pPr>
        <w:rPr>
          <w:color w:val="000000"/>
          <w:sz w:val="24"/>
          <w:szCs w:val="24"/>
        </w:rPr>
      </w:pPr>
      <w:r>
        <w:rPr>
          <w:rFonts w:hint="eastAsia"/>
          <w:color w:val="000000"/>
          <w:sz w:val="24"/>
          <w:szCs w:val="24"/>
        </w:rPr>
        <w:t>（</w:t>
      </w:r>
      <w:r>
        <w:rPr>
          <w:rFonts w:hint="eastAsia"/>
          <w:color w:val="000000"/>
          <w:sz w:val="24"/>
          <w:szCs w:val="24"/>
        </w:rPr>
        <w:t>2</w:t>
      </w:r>
      <w:r>
        <w:rPr>
          <w:rFonts w:hint="eastAsia"/>
          <w:color w:val="000000"/>
          <w:sz w:val="24"/>
          <w:szCs w:val="24"/>
        </w:rPr>
        <w:t>）</w:t>
      </w:r>
      <w:r>
        <w:rPr>
          <w:rFonts w:hint="eastAsia"/>
          <w:color w:val="000000"/>
          <w:sz w:val="24"/>
          <w:szCs w:val="24"/>
        </w:rPr>
        <w:t>量变和质变的辩证关系</w:t>
      </w:r>
    </w:p>
    <w:p w14:paraId="1526F5FF" w14:textId="77777777" w:rsidR="00036238" w:rsidRDefault="00886F09">
      <w:pPr>
        <w:rPr>
          <w:color w:val="000000"/>
          <w:sz w:val="24"/>
          <w:szCs w:val="24"/>
        </w:rPr>
      </w:pPr>
      <w:r>
        <w:rPr>
          <w:rFonts w:hint="eastAsia"/>
          <w:color w:val="000000"/>
          <w:sz w:val="24"/>
          <w:szCs w:val="24"/>
        </w:rPr>
        <w:t>①量变是质变的必要准备</w:t>
      </w:r>
    </w:p>
    <w:p w14:paraId="12B80531" w14:textId="77777777" w:rsidR="00036238" w:rsidRDefault="00886F09">
      <w:pPr>
        <w:rPr>
          <w:color w:val="000000"/>
          <w:sz w:val="24"/>
          <w:szCs w:val="24"/>
        </w:rPr>
      </w:pPr>
      <w:r>
        <w:rPr>
          <w:rFonts w:hint="eastAsia"/>
          <w:color w:val="000000"/>
          <w:sz w:val="24"/>
          <w:szCs w:val="24"/>
        </w:rPr>
        <w:t>②质变是量变的必然结果</w:t>
      </w:r>
    </w:p>
    <w:p w14:paraId="38ABDC34" w14:textId="77777777" w:rsidR="00036238" w:rsidRDefault="00886F09">
      <w:pPr>
        <w:rPr>
          <w:color w:val="000000"/>
          <w:sz w:val="24"/>
          <w:szCs w:val="24"/>
        </w:rPr>
      </w:pPr>
      <w:r>
        <w:rPr>
          <w:rFonts w:hint="eastAsia"/>
          <w:color w:val="000000"/>
          <w:sz w:val="24"/>
          <w:szCs w:val="24"/>
        </w:rPr>
        <w:t>③量变和质变是相互渗透的</w:t>
      </w:r>
    </w:p>
    <w:p w14:paraId="342B8198" w14:textId="77777777" w:rsidR="00036238" w:rsidRDefault="00886F09">
      <w:pPr>
        <w:rPr>
          <w:color w:val="000000"/>
          <w:sz w:val="24"/>
          <w:szCs w:val="24"/>
        </w:rPr>
      </w:pPr>
      <w:r>
        <w:rPr>
          <w:rFonts w:hint="eastAsia"/>
          <w:color w:val="000000"/>
          <w:sz w:val="24"/>
          <w:szCs w:val="24"/>
        </w:rPr>
        <w:t>二者相互依存相互贯通，交替循环</w:t>
      </w:r>
    </w:p>
    <w:p w14:paraId="041781BC" w14:textId="77777777" w:rsidR="00036238" w:rsidRDefault="00036238">
      <w:pPr>
        <w:rPr>
          <w:color w:val="92D050"/>
          <w:sz w:val="24"/>
          <w:szCs w:val="24"/>
        </w:rPr>
      </w:pPr>
    </w:p>
    <w:p w14:paraId="14D8B0C9" w14:textId="77777777" w:rsidR="00036238" w:rsidRDefault="00886F09">
      <w:pPr>
        <w:rPr>
          <w:sz w:val="24"/>
          <w:szCs w:val="24"/>
        </w:rPr>
      </w:pPr>
      <w:r>
        <w:rPr>
          <w:rFonts w:hint="eastAsia"/>
          <w:sz w:val="24"/>
          <w:szCs w:val="24"/>
        </w:rPr>
        <w:t>8.</w:t>
      </w:r>
      <w:r>
        <w:rPr>
          <w:rFonts w:hint="eastAsia"/>
          <w:sz w:val="24"/>
          <w:szCs w:val="24"/>
        </w:rPr>
        <w:t>辩证否定的实质是扬弃</w:t>
      </w:r>
      <w:r>
        <w:rPr>
          <w:rFonts w:hint="eastAsia"/>
          <w:sz w:val="24"/>
          <w:szCs w:val="24"/>
        </w:rPr>
        <w:t>(</w:t>
      </w:r>
      <w:r>
        <w:rPr>
          <w:rFonts w:hint="eastAsia"/>
          <w:sz w:val="24"/>
          <w:szCs w:val="24"/>
        </w:rPr>
        <w:t>形而上学否定观</w:t>
      </w:r>
      <w:r>
        <w:rPr>
          <w:rFonts w:hint="eastAsia"/>
          <w:sz w:val="24"/>
          <w:szCs w:val="24"/>
        </w:rPr>
        <w:t>)</w:t>
      </w:r>
    </w:p>
    <w:p w14:paraId="5802DE4B" w14:textId="77777777" w:rsidR="00036238" w:rsidRDefault="00886F09">
      <w:pPr>
        <w:rPr>
          <w:color w:val="92D050"/>
          <w:sz w:val="24"/>
          <w:szCs w:val="24"/>
        </w:rPr>
      </w:pPr>
      <w:r>
        <w:rPr>
          <w:rFonts w:hint="eastAsia"/>
          <w:color w:val="92D050"/>
          <w:sz w:val="24"/>
          <w:szCs w:val="24"/>
        </w:rPr>
        <w:t>①否定是事物的自我否定，是事物内部矛盾运动的结果。</w:t>
      </w:r>
    </w:p>
    <w:p w14:paraId="0116C3D5" w14:textId="77777777" w:rsidR="00036238" w:rsidRDefault="00886F09">
      <w:pPr>
        <w:rPr>
          <w:color w:val="92D050"/>
          <w:sz w:val="24"/>
          <w:szCs w:val="24"/>
        </w:rPr>
      </w:pPr>
      <w:r>
        <w:rPr>
          <w:rFonts w:hint="eastAsia"/>
          <w:color w:val="92D050"/>
          <w:sz w:val="24"/>
          <w:szCs w:val="24"/>
        </w:rPr>
        <w:t>②否定是事物发展的环节，是旧事物向新事物的转变，是从旧质到新质的飞跃。</w:t>
      </w:r>
    </w:p>
    <w:p w14:paraId="61637B06" w14:textId="77777777" w:rsidR="00036238" w:rsidRDefault="00886F09">
      <w:pPr>
        <w:rPr>
          <w:color w:val="92D050"/>
          <w:sz w:val="24"/>
          <w:szCs w:val="24"/>
        </w:rPr>
      </w:pPr>
      <w:r>
        <w:rPr>
          <w:rFonts w:hint="eastAsia"/>
          <w:color w:val="92D050"/>
          <w:sz w:val="24"/>
          <w:szCs w:val="24"/>
        </w:rPr>
        <w:t>③否定是新旧事物联系的环节，新事物孕育产生于旧事物，新旧事物是通</w:t>
      </w:r>
      <w:r>
        <w:rPr>
          <w:rFonts w:hint="eastAsia"/>
          <w:color w:val="92D050"/>
          <w:sz w:val="24"/>
          <w:szCs w:val="24"/>
        </w:rPr>
        <w:t>过否定</w:t>
      </w:r>
      <w:r>
        <w:rPr>
          <w:rFonts w:hint="eastAsia"/>
          <w:color w:val="92D050"/>
          <w:sz w:val="24"/>
          <w:szCs w:val="24"/>
        </w:rPr>
        <w:lastRenderedPageBreak/>
        <w:t>环节联系起来的。</w:t>
      </w:r>
    </w:p>
    <w:p w14:paraId="40737B4F" w14:textId="77777777" w:rsidR="00036238" w:rsidRDefault="00886F09">
      <w:pPr>
        <w:rPr>
          <w:sz w:val="24"/>
          <w:szCs w:val="24"/>
        </w:rPr>
      </w:pPr>
      <w:r>
        <w:rPr>
          <w:rFonts w:hint="eastAsia"/>
          <w:sz w:val="24"/>
          <w:szCs w:val="24"/>
        </w:rPr>
        <w:t>④辩证否定的实质是“扬弃”，即新事物对旧事物既批判又继承，既克服其消极因素又保留其积极因素。</w:t>
      </w:r>
    </w:p>
    <w:p w14:paraId="294E5ABF" w14:textId="77777777" w:rsidR="00036238" w:rsidRDefault="00036238">
      <w:pPr>
        <w:rPr>
          <w:sz w:val="24"/>
          <w:szCs w:val="24"/>
        </w:rPr>
      </w:pPr>
    </w:p>
    <w:p w14:paraId="3DFC0B15" w14:textId="77777777" w:rsidR="00036238" w:rsidRDefault="00886F09">
      <w:pPr>
        <w:rPr>
          <w:sz w:val="24"/>
          <w:szCs w:val="24"/>
        </w:rPr>
      </w:pPr>
      <w:r>
        <w:rPr>
          <w:rFonts w:hint="eastAsia"/>
          <w:sz w:val="24"/>
          <w:szCs w:val="24"/>
        </w:rPr>
        <w:t>9.</w:t>
      </w:r>
      <w:r>
        <w:rPr>
          <w:rFonts w:hint="eastAsia"/>
          <w:sz w:val="24"/>
          <w:szCs w:val="24"/>
        </w:rPr>
        <w:t>否定之否定</w:t>
      </w:r>
    </w:p>
    <w:p w14:paraId="0941F93A" w14:textId="77777777" w:rsidR="00036238" w:rsidRDefault="00886F09">
      <w:pPr>
        <w:rPr>
          <w:sz w:val="24"/>
          <w:szCs w:val="24"/>
        </w:rPr>
      </w:pPr>
      <w:r>
        <w:rPr>
          <w:rFonts w:hint="eastAsia"/>
          <w:sz w:val="24"/>
          <w:szCs w:val="24"/>
        </w:rPr>
        <w:t>①事物的辩证发展过程经过肯定</w:t>
      </w:r>
      <w:r>
        <w:rPr>
          <w:rFonts w:hint="eastAsia"/>
          <w:sz w:val="24"/>
          <w:szCs w:val="24"/>
        </w:rPr>
        <w:t>-</w:t>
      </w:r>
      <w:r>
        <w:rPr>
          <w:rFonts w:hint="eastAsia"/>
          <w:sz w:val="24"/>
          <w:szCs w:val="24"/>
        </w:rPr>
        <w:t>否定</w:t>
      </w:r>
      <w:r>
        <w:rPr>
          <w:rFonts w:hint="eastAsia"/>
          <w:sz w:val="24"/>
          <w:szCs w:val="24"/>
        </w:rPr>
        <w:t>-</w:t>
      </w:r>
      <w:r>
        <w:rPr>
          <w:rFonts w:hint="eastAsia"/>
          <w:sz w:val="24"/>
          <w:szCs w:val="24"/>
        </w:rPr>
        <w:t>否定之否定三个阶段。</w:t>
      </w:r>
    </w:p>
    <w:p w14:paraId="4302DC52" w14:textId="77777777" w:rsidR="00036238" w:rsidRDefault="00886F09">
      <w:pPr>
        <w:rPr>
          <w:color w:val="92D050"/>
          <w:sz w:val="24"/>
          <w:szCs w:val="24"/>
        </w:rPr>
      </w:pPr>
      <w:r>
        <w:rPr>
          <w:rFonts w:hint="eastAsia"/>
          <w:color w:val="92D050"/>
          <w:sz w:val="24"/>
          <w:szCs w:val="24"/>
        </w:rPr>
        <w:t>②第一次否定使矛盾得到初步解决，而处于否定阶段的事物仍然有片面性，还要经过再次否定，即否定之否定，实现对立面的统一，使矛盾得到根本解决。</w:t>
      </w:r>
    </w:p>
    <w:p w14:paraId="5FCAFCBF" w14:textId="77777777" w:rsidR="00036238" w:rsidRDefault="00886F09">
      <w:pPr>
        <w:rPr>
          <w:color w:val="92D050"/>
          <w:sz w:val="24"/>
          <w:szCs w:val="24"/>
        </w:rPr>
      </w:pPr>
      <w:r>
        <w:rPr>
          <w:rFonts w:hint="eastAsia"/>
          <w:color w:val="92D050"/>
          <w:sz w:val="24"/>
          <w:szCs w:val="24"/>
        </w:rPr>
        <w:t>③事物的</w:t>
      </w:r>
      <w:proofErr w:type="gramStart"/>
      <w:r>
        <w:rPr>
          <w:rFonts w:hint="eastAsia"/>
          <w:color w:val="92D050"/>
          <w:sz w:val="24"/>
          <w:szCs w:val="24"/>
        </w:rPr>
        <w:t>的</w:t>
      </w:r>
      <w:proofErr w:type="gramEnd"/>
      <w:r>
        <w:rPr>
          <w:rFonts w:hint="eastAsia"/>
          <w:color w:val="92D050"/>
          <w:sz w:val="24"/>
          <w:szCs w:val="24"/>
        </w:rPr>
        <w:t>辩证发展就是经过两次否定、三个阶段，形成一个周期。</w:t>
      </w:r>
    </w:p>
    <w:p w14:paraId="094F05C1" w14:textId="77777777" w:rsidR="00036238" w:rsidRDefault="00886F09">
      <w:pPr>
        <w:rPr>
          <w:color w:val="92D050"/>
          <w:sz w:val="24"/>
          <w:szCs w:val="24"/>
        </w:rPr>
      </w:pPr>
      <w:r>
        <w:rPr>
          <w:rFonts w:hint="eastAsia"/>
          <w:color w:val="92D050"/>
          <w:sz w:val="24"/>
          <w:szCs w:val="24"/>
        </w:rPr>
        <w:t>④事物的发展的总方向是前进的、上升的，由辩证否定的本性所决定。</w:t>
      </w:r>
    </w:p>
    <w:p w14:paraId="379C72D6" w14:textId="77777777" w:rsidR="00036238" w:rsidRDefault="00036238">
      <w:pPr>
        <w:rPr>
          <w:sz w:val="24"/>
          <w:szCs w:val="24"/>
        </w:rPr>
      </w:pPr>
    </w:p>
    <w:p w14:paraId="07EE5EA7" w14:textId="77777777" w:rsidR="00036238" w:rsidRDefault="00886F09">
      <w:pPr>
        <w:rPr>
          <w:color w:val="92D050"/>
          <w:sz w:val="24"/>
          <w:szCs w:val="24"/>
        </w:rPr>
      </w:pPr>
      <w:r>
        <w:rPr>
          <w:rFonts w:hint="eastAsia"/>
          <w:color w:val="92D050"/>
          <w:sz w:val="24"/>
          <w:szCs w:val="24"/>
        </w:rPr>
        <w:t>10.</w:t>
      </w:r>
      <w:r>
        <w:rPr>
          <w:rFonts w:hint="eastAsia"/>
          <w:color w:val="92D050"/>
          <w:sz w:val="24"/>
          <w:szCs w:val="24"/>
        </w:rPr>
        <w:t>必然与偶然</w:t>
      </w:r>
      <w:r>
        <w:rPr>
          <w:rFonts w:hint="eastAsia"/>
          <w:color w:val="92D050"/>
          <w:sz w:val="24"/>
          <w:szCs w:val="24"/>
        </w:rPr>
        <w:t>p35</w:t>
      </w:r>
    </w:p>
    <w:p w14:paraId="5EB1D727" w14:textId="77777777" w:rsidR="00036238" w:rsidRDefault="00886F09">
      <w:pPr>
        <w:rPr>
          <w:color w:val="92D050"/>
          <w:sz w:val="24"/>
          <w:szCs w:val="24"/>
        </w:rPr>
      </w:pPr>
      <w:r>
        <w:rPr>
          <w:rFonts w:hint="eastAsia"/>
          <w:color w:val="92D050"/>
          <w:sz w:val="24"/>
          <w:szCs w:val="24"/>
        </w:rPr>
        <w:t>必然与偶然是揭示事物产生、发展和衰亡过程中的不同趋势的一对范畴。</w:t>
      </w:r>
    </w:p>
    <w:p w14:paraId="6797CCA1" w14:textId="77777777" w:rsidR="00036238" w:rsidRDefault="00886F09">
      <w:pPr>
        <w:rPr>
          <w:color w:val="92D050"/>
          <w:sz w:val="24"/>
          <w:szCs w:val="24"/>
        </w:rPr>
      </w:pPr>
      <w:r>
        <w:rPr>
          <w:rFonts w:hint="eastAsia"/>
          <w:color w:val="92D050"/>
          <w:sz w:val="24"/>
          <w:szCs w:val="24"/>
        </w:rPr>
        <w:t>必然是指事物联系与发展中确定不移的趋势，在一定条件下具有不可避免性。</w:t>
      </w:r>
    </w:p>
    <w:p w14:paraId="4592380C" w14:textId="77777777" w:rsidR="00036238" w:rsidRDefault="00886F09">
      <w:pPr>
        <w:rPr>
          <w:color w:val="92D050"/>
          <w:sz w:val="24"/>
          <w:szCs w:val="24"/>
        </w:rPr>
      </w:pPr>
      <w:r>
        <w:rPr>
          <w:rFonts w:hint="eastAsia"/>
          <w:color w:val="92D050"/>
          <w:sz w:val="24"/>
          <w:szCs w:val="24"/>
        </w:rPr>
        <w:t>偶然是</w:t>
      </w:r>
      <w:proofErr w:type="gramStart"/>
      <w:r>
        <w:rPr>
          <w:rFonts w:hint="eastAsia"/>
          <w:color w:val="92D050"/>
          <w:sz w:val="24"/>
          <w:szCs w:val="24"/>
        </w:rPr>
        <w:t>之</w:t>
      </w:r>
      <w:proofErr w:type="gramEnd"/>
      <w:r>
        <w:rPr>
          <w:rFonts w:hint="eastAsia"/>
          <w:color w:val="92D050"/>
          <w:sz w:val="24"/>
          <w:szCs w:val="24"/>
        </w:rPr>
        <w:t>事物联系与发展中不确定的趋势。</w:t>
      </w:r>
    </w:p>
    <w:p w14:paraId="157CEBFE" w14:textId="77777777" w:rsidR="00036238" w:rsidRDefault="00886F09">
      <w:pPr>
        <w:rPr>
          <w:color w:val="92D050"/>
          <w:sz w:val="24"/>
          <w:szCs w:val="24"/>
        </w:rPr>
      </w:pPr>
      <w:r>
        <w:rPr>
          <w:rFonts w:hint="eastAsia"/>
          <w:color w:val="92D050"/>
          <w:sz w:val="24"/>
          <w:szCs w:val="24"/>
        </w:rPr>
        <w:t>事物发展包括必然与偶然。</w:t>
      </w:r>
    </w:p>
    <w:p w14:paraId="74763B9F" w14:textId="77777777" w:rsidR="00036238" w:rsidRDefault="00886F09">
      <w:pPr>
        <w:rPr>
          <w:color w:val="92D050"/>
          <w:sz w:val="24"/>
          <w:szCs w:val="24"/>
        </w:rPr>
      </w:pPr>
      <w:r>
        <w:rPr>
          <w:rFonts w:hint="eastAsia"/>
          <w:color w:val="92D050"/>
          <w:sz w:val="24"/>
          <w:szCs w:val="24"/>
        </w:rPr>
        <w:t>必然与偶然相互转化，相互依存。</w:t>
      </w:r>
    </w:p>
    <w:p w14:paraId="76DA467C" w14:textId="77777777" w:rsidR="00036238" w:rsidRDefault="00036238">
      <w:pPr>
        <w:rPr>
          <w:color w:val="92D050"/>
          <w:sz w:val="24"/>
          <w:szCs w:val="24"/>
        </w:rPr>
      </w:pPr>
    </w:p>
    <w:p w14:paraId="2ECEE97A" w14:textId="77777777" w:rsidR="00036238" w:rsidRDefault="00886F09">
      <w:pPr>
        <w:rPr>
          <w:color w:val="92D050"/>
          <w:sz w:val="24"/>
          <w:szCs w:val="24"/>
        </w:rPr>
      </w:pPr>
      <w:r>
        <w:rPr>
          <w:rFonts w:hint="eastAsia"/>
          <w:color w:val="92D050"/>
          <w:sz w:val="24"/>
          <w:szCs w:val="24"/>
        </w:rPr>
        <w:t>11.</w:t>
      </w:r>
      <w:r>
        <w:rPr>
          <w:rFonts w:hint="eastAsia"/>
          <w:color w:val="92D050"/>
          <w:sz w:val="24"/>
          <w:szCs w:val="24"/>
        </w:rPr>
        <w:t>本质与现象</w:t>
      </w:r>
      <w:r>
        <w:rPr>
          <w:rFonts w:hint="eastAsia"/>
          <w:color w:val="92D050"/>
          <w:sz w:val="24"/>
          <w:szCs w:val="24"/>
        </w:rPr>
        <w:t>p34</w:t>
      </w:r>
    </w:p>
    <w:p w14:paraId="52DFAC7C" w14:textId="77777777" w:rsidR="00036238" w:rsidRDefault="00886F09">
      <w:pPr>
        <w:rPr>
          <w:color w:val="92D050"/>
          <w:sz w:val="24"/>
          <w:szCs w:val="24"/>
        </w:rPr>
      </w:pPr>
      <w:r>
        <w:rPr>
          <w:rFonts w:hint="eastAsia"/>
          <w:color w:val="92D050"/>
          <w:sz w:val="24"/>
          <w:szCs w:val="24"/>
        </w:rPr>
        <w:t>①本质与现象是揭示事物内在联系和外在表现的一对范畴。</w:t>
      </w:r>
    </w:p>
    <w:p w14:paraId="69E8EF9B" w14:textId="77777777" w:rsidR="00036238" w:rsidRDefault="00886F09">
      <w:pPr>
        <w:rPr>
          <w:color w:val="92D050"/>
          <w:sz w:val="24"/>
          <w:szCs w:val="24"/>
        </w:rPr>
      </w:pPr>
      <w:r>
        <w:rPr>
          <w:rFonts w:hint="eastAsia"/>
          <w:color w:val="92D050"/>
          <w:sz w:val="24"/>
          <w:szCs w:val="24"/>
        </w:rPr>
        <w:t>②本质是事物的根本性质，是构成事物的诸要素之间的内在联系。</w:t>
      </w:r>
    </w:p>
    <w:p w14:paraId="283CEFFE" w14:textId="77777777" w:rsidR="00036238" w:rsidRDefault="00886F09">
      <w:pPr>
        <w:rPr>
          <w:color w:val="92D050"/>
          <w:sz w:val="24"/>
          <w:szCs w:val="24"/>
        </w:rPr>
      </w:pPr>
      <w:r>
        <w:rPr>
          <w:rFonts w:hint="eastAsia"/>
          <w:color w:val="92D050"/>
          <w:sz w:val="24"/>
          <w:szCs w:val="24"/>
        </w:rPr>
        <w:t>③现象是事物的外部联系和表面特征，是事物本质的外</w:t>
      </w:r>
      <w:r>
        <w:rPr>
          <w:rFonts w:hint="eastAsia"/>
          <w:color w:val="92D050"/>
          <w:sz w:val="24"/>
          <w:szCs w:val="24"/>
        </w:rPr>
        <w:t>在表现。</w:t>
      </w:r>
    </w:p>
    <w:p w14:paraId="44CF9F37" w14:textId="77777777" w:rsidR="00036238" w:rsidRDefault="00886F09">
      <w:pPr>
        <w:ind w:firstLineChars="100" w:firstLine="240"/>
        <w:rPr>
          <w:color w:val="92D050"/>
          <w:sz w:val="24"/>
          <w:szCs w:val="24"/>
        </w:rPr>
      </w:pPr>
      <w:r>
        <w:rPr>
          <w:rFonts w:hint="eastAsia"/>
          <w:color w:val="92D050"/>
          <w:sz w:val="24"/>
          <w:szCs w:val="24"/>
        </w:rPr>
        <w:t>现象可以区分为真</w:t>
      </w:r>
      <w:proofErr w:type="gramStart"/>
      <w:r>
        <w:rPr>
          <w:rFonts w:hint="eastAsia"/>
          <w:color w:val="92D050"/>
          <w:sz w:val="24"/>
          <w:szCs w:val="24"/>
        </w:rPr>
        <w:t>象</w:t>
      </w:r>
      <w:proofErr w:type="gramEnd"/>
      <w:r>
        <w:rPr>
          <w:rFonts w:hint="eastAsia"/>
          <w:color w:val="92D050"/>
          <w:sz w:val="24"/>
          <w:szCs w:val="24"/>
        </w:rPr>
        <w:t>和假象。</w:t>
      </w:r>
    </w:p>
    <w:p w14:paraId="6C1BE6CE" w14:textId="77777777" w:rsidR="00036238" w:rsidRDefault="00886F09">
      <w:pPr>
        <w:rPr>
          <w:color w:val="92D050"/>
          <w:sz w:val="24"/>
          <w:szCs w:val="24"/>
        </w:rPr>
      </w:pPr>
      <w:r>
        <w:rPr>
          <w:rFonts w:hint="eastAsia"/>
          <w:color w:val="92D050"/>
          <w:sz w:val="24"/>
          <w:szCs w:val="24"/>
        </w:rPr>
        <w:t>④本质和现象是有区别的：</w:t>
      </w:r>
    </w:p>
    <w:p w14:paraId="05726746" w14:textId="77777777" w:rsidR="00036238" w:rsidRDefault="00886F09">
      <w:pPr>
        <w:rPr>
          <w:color w:val="92D050"/>
          <w:sz w:val="24"/>
          <w:szCs w:val="24"/>
        </w:rPr>
      </w:pPr>
      <w:r>
        <w:rPr>
          <w:rFonts w:hint="eastAsia"/>
          <w:color w:val="92D050"/>
          <w:sz w:val="24"/>
          <w:szCs w:val="24"/>
        </w:rPr>
        <w:t>本质是一般的、普遍的；现象是个别的、具体的。</w:t>
      </w:r>
    </w:p>
    <w:p w14:paraId="10F0946A" w14:textId="77777777" w:rsidR="00036238" w:rsidRDefault="00886F09">
      <w:pPr>
        <w:rPr>
          <w:color w:val="92D050"/>
          <w:sz w:val="24"/>
          <w:szCs w:val="24"/>
        </w:rPr>
      </w:pPr>
      <w:r>
        <w:rPr>
          <w:rFonts w:hint="eastAsia"/>
          <w:color w:val="92D050"/>
          <w:sz w:val="24"/>
          <w:szCs w:val="24"/>
        </w:rPr>
        <w:t>本质是相对稳定的，现象是多变易逝的。</w:t>
      </w:r>
    </w:p>
    <w:p w14:paraId="787A71E2" w14:textId="77777777" w:rsidR="00036238" w:rsidRDefault="00886F09">
      <w:pPr>
        <w:rPr>
          <w:color w:val="92D050"/>
          <w:sz w:val="24"/>
          <w:szCs w:val="24"/>
        </w:rPr>
      </w:pPr>
      <w:r>
        <w:rPr>
          <w:rFonts w:hint="eastAsia"/>
          <w:color w:val="92D050"/>
          <w:sz w:val="24"/>
          <w:szCs w:val="24"/>
        </w:rPr>
        <w:t>⑤本质与现象相互依存。</w:t>
      </w:r>
    </w:p>
    <w:p w14:paraId="0C6FE0F8" w14:textId="77777777" w:rsidR="00036238" w:rsidRDefault="00886F09">
      <w:pPr>
        <w:rPr>
          <w:color w:val="FFC000"/>
          <w:sz w:val="24"/>
          <w:szCs w:val="24"/>
        </w:rPr>
      </w:pPr>
      <w:r>
        <w:rPr>
          <w:rFonts w:hint="eastAsia"/>
          <w:sz w:val="24"/>
          <w:szCs w:val="24"/>
        </w:rPr>
        <w:t>12.</w:t>
      </w:r>
      <w:r>
        <w:rPr>
          <w:rFonts w:hint="eastAsia"/>
          <w:sz w:val="24"/>
          <w:szCs w:val="24"/>
        </w:rPr>
        <w:t>创新思维方法</w:t>
      </w:r>
      <w:r>
        <w:rPr>
          <w:rFonts w:hint="eastAsia"/>
          <w:sz w:val="24"/>
          <w:szCs w:val="24"/>
        </w:rPr>
        <w:t>p53</w:t>
      </w:r>
      <w:r>
        <w:rPr>
          <w:color w:val="FFC000"/>
          <w:sz w:val="24"/>
          <w:szCs w:val="24"/>
        </w:rPr>
        <w:t>（明者因时而变，知者随</w:t>
      </w:r>
      <w:proofErr w:type="gramStart"/>
      <w:r>
        <w:rPr>
          <w:color w:val="FFC000"/>
          <w:sz w:val="24"/>
          <w:szCs w:val="24"/>
        </w:rPr>
        <w:t>世</w:t>
      </w:r>
      <w:proofErr w:type="gramEnd"/>
      <w:r>
        <w:rPr>
          <w:color w:val="FFC000"/>
          <w:sz w:val="24"/>
          <w:szCs w:val="24"/>
        </w:rPr>
        <w:t>而制。）</w:t>
      </w:r>
    </w:p>
    <w:p w14:paraId="3B1632EE" w14:textId="77777777" w:rsidR="00036238" w:rsidRDefault="00886F09">
      <w:pPr>
        <w:rPr>
          <w:color w:val="FF0000"/>
          <w:sz w:val="24"/>
          <w:szCs w:val="24"/>
        </w:rPr>
      </w:pPr>
      <w:r>
        <w:rPr>
          <w:rFonts w:hint="eastAsia"/>
          <w:color w:val="FF0000"/>
          <w:sz w:val="24"/>
          <w:szCs w:val="24"/>
        </w:rPr>
        <w:t>人类的创新活动具有丰富的内容和表现，包含着知识创新、制度创新、科技创新、文化创新等各方面创新。</w:t>
      </w:r>
    </w:p>
    <w:p w14:paraId="5DACAE13" w14:textId="77777777" w:rsidR="00036238" w:rsidRDefault="00886F09">
      <w:pPr>
        <w:rPr>
          <w:color w:val="92D050"/>
          <w:sz w:val="24"/>
          <w:szCs w:val="24"/>
        </w:rPr>
      </w:pPr>
      <w:r>
        <w:rPr>
          <w:rFonts w:hint="eastAsia"/>
          <w:color w:val="92D050"/>
          <w:sz w:val="24"/>
          <w:szCs w:val="24"/>
        </w:rPr>
        <w:t>①创新思维能力是对常规思维的突破，就是破除迷信，超越过时的陈规，善于因时制宜，知难而进、开拓创新的能力。</w:t>
      </w:r>
    </w:p>
    <w:p w14:paraId="449EF208" w14:textId="77777777" w:rsidR="00036238" w:rsidRDefault="00886F09">
      <w:pPr>
        <w:rPr>
          <w:color w:val="92D050"/>
          <w:sz w:val="24"/>
          <w:szCs w:val="24"/>
        </w:rPr>
      </w:pPr>
      <w:r>
        <w:rPr>
          <w:rFonts w:hint="eastAsia"/>
          <w:color w:val="92D050"/>
          <w:sz w:val="24"/>
          <w:szCs w:val="24"/>
        </w:rPr>
        <w:t>②只有善于开发和运用创新思维能力，才能紧跟时代的步伐，更好地回应和解决时代发展所提出的问题。</w:t>
      </w:r>
    </w:p>
    <w:p w14:paraId="20B802A9" w14:textId="77777777" w:rsidR="00036238" w:rsidRDefault="00886F09">
      <w:pPr>
        <w:rPr>
          <w:rFonts w:ascii="宋体" w:hAnsi="宋体"/>
          <w:b/>
          <w:sz w:val="32"/>
          <w:szCs w:val="32"/>
        </w:rPr>
      </w:pPr>
      <w:r>
        <w:rPr>
          <w:rFonts w:ascii="宋体" w:hAnsi="宋体" w:hint="eastAsia"/>
          <w:b/>
          <w:sz w:val="32"/>
          <w:szCs w:val="32"/>
        </w:rPr>
        <w:t>第二章</w:t>
      </w:r>
      <w:r>
        <w:rPr>
          <w:rFonts w:ascii="宋体" w:hAnsi="宋体" w:hint="eastAsia"/>
          <w:b/>
          <w:sz w:val="32"/>
          <w:szCs w:val="32"/>
        </w:rPr>
        <w:t xml:space="preserve"> </w:t>
      </w:r>
      <w:r>
        <w:rPr>
          <w:rFonts w:ascii="宋体" w:hAnsi="宋体" w:hint="eastAsia"/>
          <w:b/>
          <w:sz w:val="32"/>
          <w:szCs w:val="32"/>
        </w:rPr>
        <w:t>实践与认识及其发展规律</w:t>
      </w:r>
    </w:p>
    <w:p w14:paraId="4E4ADA7F" w14:textId="77777777" w:rsidR="00036238" w:rsidRDefault="00886F09">
      <w:pPr>
        <w:rPr>
          <w:rFonts w:ascii="宋体" w:hAnsi="宋体"/>
          <w:b/>
          <w:sz w:val="24"/>
          <w:szCs w:val="24"/>
        </w:rPr>
      </w:pPr>
      <w:r>
        <w:rPr>
          <w:rFonts w:ascii="宋体" w:hAnsi="宋体" w:hint="eastAsia"/>
          <w:b/>
          <w:sz w:val="24"/>
          <w:szCs w:val="24"/>
        </w:rPr>
        <w:t>第一节</w:t>
      </w:r>
      <w:r>
        <w:rPr>
          <w:rFonts w:ascii="宋体" w:hAnsi="宋体" w:hint="eastAsia"/>
          <w:b/>
          <w:sz w:val="24"/>
          <w:szCs w:val="24"/>
        </w:rPr>
        <w:t>实践与认识</w:t>
      </w:r>
    </w:p>
    <w:p w14:paraId="28AD1075" w14:textId="77777777" w:rsidR="00036238" w:rsidRDefault="00036238">
      <w:pPr>
        <w:rPr>
          <w:rFonts w:ascii="宋体" w:hAnsi="宋体"/>
          <w:b/>
          <w:sz w:val="24"/>
          <w:szCs w:val="24"/>
        </w:rPr>
      </w:pPr>
    </w:p>
    <w:p w14:paraId="125D1593" w14:textId="77777777" w:rsidR="00036238" w:rsidRDefault="00886F09">
      <w:pPr>
        <w:rPr>
          <w:rFonts w:ascii="宋体" w:hAnsi="宋体"/>
          <w:b/>
          <w:color w:val="92D050"/>
          <w:sz w:val="24"/>
          <w:szCs w:val="24"/>
        </w:rPr>
      </w:pPr>
      <w:r>
        <w:rPr>
          <w:rFonts w:ascii="宋体" w:hAnsi="宋体" w:hint="eastAsia"/>
          <w:color w:val="92D050"/>
          <w:sz w:val="24"/>
          <w:szCs w:val="24"/>
        </w:rPr>
        <w:t>1</w:t>
      </w:r>
      <w:r>
        <w:rPr>
          <w:rFonts w:ascii="宋体" w:hAnsi="宋体"/>
          <w:color w:val="92D050"/>
          <w:sz w:val="24"/>
          <w:szCs w:val="24"/>
        </w:rPr>
        <w:t>.</w:t>
      </w:r>
      <w:r>
        <w:rPr>
          <w:rFonts w:ascii="宋体" w:hAnsi="宋体" w:hint="eastAsia"/>
          <w:color w:val="92D050"/>
          <w:sz w:val="24"/>
          <w:szCs w:val="24"/>
        </w:rPr>
        <w:t>实践的观点是</w:t>
      </w:r>
      <w:r>
        <w:rPr>
          <w:rFonts w:ascii="宋体" w:hAnsi="宋体" w:hint="eastAsia"/>
          <w:b/>
          <w:color w:val="92D050"/>
          <w:sz w:val="24"/>
          <w:szCs w:val="24"/>
        </w:rPr>
        <w:t>马克思主义认识论首要的和基本的观点。</w:t>
      </w:r>
    </w:p>
    <w:p w14:paraId="18115D4E" w14:textId="77777777" w:rsidR="00036238" w:rsidRDefault="00036238">
      <w:pPr>
        <w:rPr>
          <w:rFonts w:ascii="宋体" w:hAnsi="宋体"/>
          <w:color w:val="36363D"/>
          <w:sz w:val="24"/>
          <w:szCs w:val="24"/>
        </w:rPr>
      </w:pPr>
    </w:p>
    <w:p w14:paraId="6D3535F3" w14:textId="77777777" w:rsidR="00036238" w:rsidRDefault="00886F09">
      <w:pPr>
        <w:rPr>
          <w:rFonts w:ascii="宋体" w:hAnsi="宋体"/>
          <w:color w:val="FFC000"/>
          <w:sz w:val="24"/>
          <w:szCs w:val="24"/>
        </w:rPr>
      </w:pPr>
      <w:r>
        <w:rPr>
          <w:rFonts w:ascii="宋体" w:hAnsi="宋体" w:hint="eastAsia"/>
          <w:color w:val="36363D"/>
          <w:sz w:val="24"/>
          <w:szCs w:val="24"/>
        </w:rPr>
        <w:t>2</w:t>
      </w:r>
      <w:r>
        <w:rPr>
          <w:rFonts w:ascii="宋体" w:hAnsi="宋体"/>
          <w:color w:val="36363D"/>
          <w:sz w:val="24"/>
          <w:szCs w:val="24"/>
        </w:rPr>
        <w:t>.</w:t>
      </w:r>
      <w:r>
        <w:rPr>
          <w:rFonts w:ascii="宋体" w:hAnsi="宋体" w:hint="eastAsia"/>
          <w:b/>
          <w:color w:val="36363D"/>
          <w:sz w:val="24"/>
          <w:szCs w:val="24"/>
        </w:rPr>
        <w:t>实践的含义</w:t>
      </w:r>
      <w:r>
        <w:rPr>
          <w:rFonts w:ascii="宋体" w:hAnsi="宋体"/>
          <w:b/>
          <w:color w:val="FFC000"/>
          <w:sz w:val="24"/>
          <w:szCs w:val="24"/>
        </w:rPr>
        <w:t>（名解）</w:t>
      </w:r>
      <w:r>
        <w:rPr>
          <w:rFonts w:ascii="宋体" w:hAnsi="宋体" w:hint="eastAsia"/>
          <w:color w:val="36363D"/>
          <w:sz w:val="24"/>
          <w:szCs w:val="24"/>
        </w:rPr>
        <w:t>：</w:t>
      </w:r>
      <w:r>
        <w:rPr>
          <w:rFonts w:ascii="宋体" w:hAnsi="宋体"/>
          <w:color w:val="FFC000"/>
          <w:sz w:val="24"/>
          <w:szCs w:val="24"/>
        </w:rPr>
        <w:t>实践是人类生存和发展的最基本的活动，是人类社会生活的本质，是人的认识产生和发展的基础，也是真理与价值统一的基础。</w:t>
      </w:r>
      <w:r>
        <w:rPr>
          <w:rFonts w:ascii="宋体" w:hAnsi="宋体" w:hint="eastAsia"/>
          <w:color w:val="36363D"/>
          <w:sz w:val="24"/>
          <w:szCs w:val="24"/>
        </w:rPr>
        <w:t>实践是人类能动地改造世界的社会性的物质活动</w:t>
      </w:r>
      <w:r>
        <w:rPr>
          <w:rFonts w:ascii="宋体" w:hAnsi="宋体" w:hint="eastAsia"/>
          <w:color w:val="FF0000"/>
          <w:sz w:val="24"/>
          <w:szCs w:val="24"/>
        </w:rPr>
        <w:t>（</w:t>
      </w:r>
      <w:r>
        <w:rPr>
          <w:rFonts w:ascii="宋体" w:hAnsi="宋体" w:hint="eastAsia"/>
          <w:color w:val="FF0000"/>
          <w:sz w:val="24"/>
          <w:szCs w:val="24"/>
        </w:rPr>
        <w:t>本质</w:t>
      </w:r>
      <w:r>
        <w:rPr>
          <w:rFonts w:ascii="宋体" w:hAnsi="宋体" w:hint="eastAsia"/>
          <w:color w:val="FF0000"/>
          <w:sz w:val="24"/>
          <w:szCs w:val="24"/>
        </w:rPr>
        <w:t>）</w:t>
      </w:r>
      <w:r>
        <w:rPr>
          <w:rFonts w:ascii="宋体" w:hAnsi="宋体"/>
          <w:color w:val="FFC000"/>
          <w:sz w:val="24"/>
          <w:szCs w:val="24"/>
        </w:rPr>
        <w:t>，具有直接现实性、自觉能动性和社会历史性三个基本特征。</w:t>
      </w:r>
    </w:p>
    <w:p w14:paraId="2D63A975" w14:textId="77777777" w:rsidR="00036238" w:rsidRDefault="00036238">
      <w:pPr>
        <w:rPr>
          <w:rFonts w:ascii="宋体" w:hAnsi="宋体"/>
          <w:color w:val="36363D"/>
          <w:sz w:val="24"/>
          <w:szCs w:val="24"/>
        </w:rPr>
      </w:pPr>
    </w:p>
    <w:p w14:paraId="6368C2D8" w14:textId="77777777" w:rsidR="00036238" w:rsidRDefault="00886F09">
      <w:pPr>
        <w:rPr>
          <w:rFonts w:ascii="宋体" w:hAnsi="宋体"/>
          <w:color w:val="92D050"/>
          <w:sz w:val="24"/>
          <w:szCs w:val="24"/>
        </w:rPr>
      </w:pPr>
      <w:r>
        <w:rPr>
          <w:rFonts w:ascii="宋体" w:hAnsi="宋体"/>
          <w:color w:val="92D050"/>
          <w:sz w:val="24"/>
          <w:szCs w:val="24"/>
        </w:rPr>
        <w:t>3.</w:t>
      </w:r>
      <w:r>
        <w:rPr>
          <w:rFonts w:ascii="宋体" w:hAnsi="宋体" w:hint="eastAsia"/>
          <w:b/>
          <w:color w:val="92D050"/>
          <w:sz w:val="24"/>
          <w:szCs w:val="24"/>
        </w:rPr>
        <w:t>实践的特点</w:t>
      </w:r>
      <w:r>
        <w:rPr>
          <w:rFonts w:ascii="宋体" w:hAnsi="宋体" w:hint="eastAsia"/>
          <w:color w:val="92D050"/>
          <w:sz w:val="24"/>
          <w:szCs w:val="24"/>
        </w:rPr>
        <w:t>：</w:t>
      </w:r>
    </w:p>
    <w:p w14:paraId="4507D466" w14:textId="77777777" w:rsidR="00036238" w:rsidRDefault="00886F09">
      <w:pPr>
        <w:rPr>
          <w:rFonts w:ascii="宋体" w:hAnsi="宋体"/>
          <w:color w:val="92D050"/>
          <w:sz w:val="24"/>
          <w:szCs w:val="24"/>
        </w:rPr>
      </w:pPr>
      <w:r>
        <w:rPr>
          <w:rFonts w:ascii="宋体" w:hAnsi="宋体" w:hint="eastAsia"/>
          <w:color w:val="92D050"/>
          <w:sz w:val="24"/>
          <w:szCs w:val="24"/>
        </w:rPr>
        <w:t>①实践具有直接现实性。首先构成实践的三要素——实践的主体、客体、实践的手段都是客观的；其次实践活动的过程是客观的；再次实践的结果是客观存在的。</w:t>
      </w:r>
    </w:p>
    <w:p w14:paraId="586C3787" w14:textId="77777777" w:rsidR="00036238" w:rsidRDefault="00886F09">
      <w:pPr>
        <w:rPr>
          <w:rFonts w:ascii="宋体" w:hAnsi="宋体"/>
          <w:color w:val="92D050"/>
          <w:sz w:val="24"/>
          <w:szCs w:val="24"/>
        </w:rPr>
      </w:pPr>
      <w:r>
        <w:rPr>
          <w:rFonts w:ascii="宋体" w:hAnsi="宋体" w:hint="eastAsia"/>
          <w:color w:val="92D050"/>
          <w:sz w:val="24"/>
          <w:szCs w:val="24"/>
        </w:rPr>
        <w:t>②实践具有自觉能动性。人的实践活动是一种有意识、有目的的活动。</w:t>
      </w:r>
    </w:p>
    <w:p w14:paraId="4A9B1427" w14:textId="77777777" w:rsidR="00036238" w:rsidRDefault="00886F09">
      <w:pPr>
        <w:rPr>
          <w:rFonts w:ascii="宋体" w:hAnsi="宋体"/>
          <w:color w:val="92D050"/>
          <w:sz w:val="24"/>
          <w:szCs w:val="24"/>
        </w:rPr>
      </w:pPr>
      <w:r>
        <w:rPr>
          <w:rFonts w:ascii="宋体" w:hAnsi="宋体" w:hint="eastAsia"/>
          <w:color w:val="92D050"/>
          <w:sz w:val="24"/>
          <w:szCs w:val="24"/>
        </w:rPr>
        <w:t>③实践具有社会历史性。作为实践主体的人总是处在一定社会关系中，任何人的活动都离不开与社会的联系。实践的内容、性质、范围、水平以及方式都受一定社会历史条件的制约，随着一定社会历史条件的变化而变化。</w:t>
      </w:r>
    </w:p>
    <w:p w14:paraId="3A60FB67" w14:textId="77777777" w:rsidR="00036238" w:rsidRDefault="00036238">
      <w:pPr>
        <w:rPr>
          <w:rFonts w:ascii="宋体" w:hAnsi="宋体"/>
          <w:color w:val="36363D"/>
          <w:sz w:val="24"/>
          <w:szCs w:val="24"/>
        </w:rPr>
      </w:pPr>
    </w:p>
    <w:p w14:paraId="35997317" w14:textId="77777777" w:rsidR="00036238" w:rsidRDefault="00886F09">
      <w:pPr>
        <w:rPr>
          <w:rFonts w:ascii="宋体" w:hAnsi="宋体"/>
          <w:color w:val="36363D"/>
          <w:sz w:val="24"/>
          <w:szCs w:val="24"/>
        </w:rPr>
      </w:pPr>
      <w:r>
        <w:rPr>
          <w:rFonts w:ascii="宋体" w:hAnsi="宋体" w:hint="eastAsia"/>
          <w:color w:val="36363D"/>
          <w:sz w:val="24"/>
          <w:szCs w:val="24"/>
        </w:rPr>
        <w:t>4</w:t>
      </w:r>
      <w:r>
        <w:rPr>
          <w:rFonts w:ascii="宋体" w:hAnsi="宋体"/>
          <w:color w:val="36363D"/>
          <w:sz w:val="24"/>
          <w:szCs w:val="24"/>
        </w:rPr>
        <w:t>.</w:t>
      </w:r>
      <w:r>
        <w:rPr>
          <w:rFonts w:ascii="宋体" w:hAnsi="宋体" w:hint="eastAsia"/>
          <w:b/>
          <w:color w:val="36363D"/>
          <w:sz w:val="24"/>
          <w:szCs w:val="24"/>
        </w:rPr>
        <w:t>实践活动的三项基本要素</w:t>
      </w:r>
    </w:p>
    <w:p w14:paraId="5AE0F692" w14:textId="77777777" w:rsidR="00036238" w:rsidRDefault="00886F09">
      <w:pPr>
        <w:rPr>
          <w:rFonts w:ascii="宋体" w:hAnsi="宋体"/>
          <w:color w:val="92D050"/>
          <w:sz w:val="24"/>
          <w:szCs w:val="24"/>
        </w:rPr>
      </w:pPr>
      <w:r>
        <w:rPr>
          <w:rFonts w:ascii="宋体" w:hAnsi="宋体" w:hint="eastAsia"/>
          <w:color w:val="92D050"/>
          <w:sz w:val="24"/>
          <w:szCs w:val="24"/>
        </w:rPr>
        <w:t>①实践主体。在实践活动中，实践主体是指具有一定的主体能力、从事现实社会实践活动</w:t>
      </w:r>
      <w:r>
        <w:rPr>
          <w:rFonts w:ascii="宋体" w:hAnsi="宋体" w:hint="eastAsia"/>
          <w:color w:val="92D050"/>
          <w:sz w:val="24"/>
          <w:szCs w:val="24"/>
        </w:rPr>
        <w:t>的人，是实践活动中自主性和能动性的因素，担负着设定实践目的、操作实践中、改造实践客体的任务。</w:t>
      </w:r>
    </w:p>
    <w:p w14:paraId="0360283E" w14:textId="77777777" w:rsidR="00036238" w:rsidRDefault="00886F09">
      <w:pPr>
        <w:rPr>
          <w:rFonts w:ascii="宋体" w:hAnsi="宋体"/>
          <w:color w:val="92D050"/>
          <w:sz w:val="24"/>
          <w:szCs w:val="24"/>
        </w:rPr>
      </w:pPr>
      <w:r>
        <w:rPr>
          <w:rFonts w:ascii="宋体" w:hAnsi="宋体" w:hint="eastAsia"/>
          <w:color w:val="92D050"/>
          <w:sz w:val="24"/>
          <w:szCs w:val="24"/>
        </w:rPr>
        <w:t>②实践客体。实践客体是指实践活动所指向的对象。</w:t>
      </w:r>
    </w:p>
    <w:p w14:paraId="1AF486E7" w14:textId="77777777" w:rsidR="00036238" w:rsidRDefault="00886F09">
      <w:pPr>
        <w:rPr>
          <w:rFonts w:ascii="宋体" w:hAnsi="宋体"/>
          <w:color w:val="FFC000"/>
          <w:sz w:val="24"/>
          <w:szCs w:val="24"/>
        </w:rPr>
      </w:pPr>
      <w:r>
        <w:rPr>
          <w:rFonts w:ascii="宋体" w:hAnsi="宋体" w:hint="eastAsia"/>
          <w:color w:val="36363D"/>
          <w:sz w:val="24"/>
          <w:szCs w:val="24"/>
        </w:rPr>
        <w:t>③实践中介。实践中介是指各种形式的工具、手段以及运用、操作这些工具、手段的程序和方法。</w:t>
      </w:r>
      <w:r>
        <w:rPr>
          <w:rFonts w:ascii="宋体" w:hAnsi="宋体"/>
          <w:color w:val="FFC000"/>
          <w:sz w:val="24"/>
          <w:szCs w:val="24"/>
        </w:rPr>
        <w:t>可分为两个子系统：一是作为人的肢体延长、感官延伸、体能放大的物质性工具系统；二是语言符号工具系统。</w:t>
      </w:r>
    </w:p>
    <w:p w14:paraId="31E7FE1F" w14:textId="77777777" w:rsidR="00036238" w:rsidRDefault="00036238">
      <w:pPr>
        <w:rPr>
          <w:rFonts w:ascii="宋体" w:hAnsi="宋体"/>
          <w:color w:val="36363D"/>
          <w:sz w:val="24"/>
          <w:szCs w:val="24"/>
        </w:rPr>
      </w:pPr>
    </w:p>
    <w:p w14:paraId="2C0CB990" w14:textId="77777777" w:rsidR="00036238" w:rsidRDefault="00886F09">
      <w:pPr>
        <w:rPr>
          <w:rFonts w:ascii="宋体" w:hAnsi="宋体"/>
          <w:color w:val="36363D"/>
          <w:sz w:val="24"/>
          <w:szCs w:val="24"/>
        </w:rPr>
      </w:pPr>
      <w:r>
        <w:rPr>
          <w:rFonts w:ascii="宋体" w:hAnsi="宋体"/>
          <w:color w:val="36363D"/>
          <w:sz w:val="24"/>
          <w:szCs w:val="24"/>
        </w:rPr>
        <w:t>5.</w:t>
      </w:r>
      <w:r>
        <w:rPr>
          <w:rFonts w:ascii="宋体" w:hAnsi="宋体" w:hint="eastAsia"/>
          <w:b/>
          <w:color w:val="36363D"/>
          <w:sz w:val="24"/>
          <w:szCs w:val="24"/>
        </w:rPr>
        <w:t>实践的主体和客体相互作用的关系</w:t>
      </w:r>
      <w:r>
        <w:rPr>
          <w:rFonts w:ascii="宋体" w:hAnsi="宋体" w:hint="eastAsia"/>
          <w:color w:val="36363D"/>
          <w:sz w:val="24"/>
          <w:szCs w:val="24"/>
        </w:rPr>
        <w:t>：实践关系、认识关系和价值关系。实践关系是最根本的关系。</w:t>
      </w:r>
    </w:p>
    <w:p w14:paraId="7F379C08" w14:textId="77777777" w:rsidR="00036238" w:rsidRDefault="00036238">
      <w:pPr>
        <w:rPr>
          <w:rFonts w:ascii="宋体" w:hAnsi="宋体"/>
          <w:color w:val="36363D"/>
          <w:sz w:val="24"/>
          <w:szCs w:val="24"/>
        </w:rPr>
      </w:pPr>
    </w:p>
    <w:p w14:paraId="1369CD21" w14:textId="77777777" w:rsidR="00036238" w:rsidRDefault="00036238">
      <w:pPr>
        <w:rPr>
          <w:rFonts w:ascii="宋体" w:hAnsi="宋体"/>
          <w:color w:val="36363D"/>
          <w:sz w:val="24"/>
          <w:szCs w:val="24"/>
        </w:rPr>
      </w:pPr>
    </w:p>
    <w:p w14:paraId="5CEF25F5" w14:textId="77777777" w:rsidR="00036238" w:rsidRDefault="00036238">
      <w:pPr>
        <w:rPr>
          <w:rFonts w:ascii="宋体" w:hAnsi="宋体"/>
          <w:color w:val="36363D"/>
          <w:sz w:val="24"/>
          <w:szCs w:val="24"/>
        </w:rPr>
      </w:pPr>
    </w:p>
    <w:p w14:paraId="5D8FFFF8" w14:textId="77777777" w:rsidR="00036238" w:rsidRDefault="00036238">
      <w:pPr>
        <w:rPr>
          <w:rFonts w:ascii="宋体" w:hAnsi="宋体"/>
          <w:color w:val="36363D"/>
          <w:sz w:val="24"/>
          <w:szCs w:val="24"/>
        </w:rPr>
      </w:pPr>
    </w:p>
    <w:p w14:paraId="785BB05F" w14:textId="77777777" w:rsidR="00036238" w:rsidRDefault="00886F09">
      <w:pPr>
        <w:rPr>
          <w:rFonts w:ascii="宋体" w:hAnsi="宋体"/>
          <w:color w:val="36363D"/>
          <w:sz w:val="24"/>
          <w:szCs w:val="24"/>
        </w:rPr>
      </w:pPr>
      <w:r>
        <w:rPr>
          <w:rFonts w:ascii="宋体" w:hAnsi="宋体" w:hint="eastAsia"/>
          <w:color w:val="36363D"/>
          <w:sz w:val="24"/>
          <w:szCs w:val="24"/>
        </w:rPr>
        <w:t>6</w:t>
      </w:r>
      <w:r>
        <w:rPr>
          <w:rFonts w:ascii="宋体" w:hAnsi="宋体"/>
          <w:color w:val="36363D"/>
          <w:sz w:val="24"/>
          <w:szCs w:val="24"/>
        </w:rPr>
        <w:t>.</w:t>
      </w:r>
      <w:r>
        <w:rPr>
          <w:rFonts w:ascii="宋体" w:hAnsi="宋体" w:hint="eastAsia"/>
          <w:b/>
          <w:color w:val="36363D"/>
          <w:sz w:val="24"/>
          <w:szCs w:val="24"/>
        </w:rPr>
        <w:t>实践在认识活动中的决定作用</w:t>
      </w:r>
    </w:p>
    <w:p w14:paraId="708A2033" w14:textId="77777777" w:rsidR="00036238" w:rsidRDefault="00886F09">
      <w:pPr>
        <w:rPr>
          <w:rFonts w:ascii="宋体" w:hAnsi="宋体"/>
          <w:color w:val="36363D"/>
          <w:sz w:val="24"/>
          <w:szCs w:val="24"/>
        </w:rPr>
      </w:pPr>
      <w:r>
        <w:rPr>
          <w:rFonts w:ascii="宋体" w:hAnsi="宋体" w:hint="eastAsia"/>
          <w:color w:val="36363D"/>
          <w:sz w:val="24"/>
          <w:szCs w:val="24"/>
        </w:rPr>
        <w:t>实践是认识的基础，实践在认识活动中起着决定性的作用</w:t>
      </w:r>
      <w:r>
        <w:rPr>
          <w:rFonts w:ascii="宋体" w:hAnsi="宋体" w:hint="eastAsia"/>
          <w:color w:val="36363D"/>
          <w:sz w:val="24"/>
          <w:szCs w:val="24"/>
        </w:rPr>
        <w:t>。</w:t>
      </w:r>
    </w:p>
    <w:p w14:paraId="7E022FBF" w14:textId="77777777" w:rsidR="00036238" w:rsidRDefault="00886F09">
      <w:pPr>
        <w:rPr>
          <w:rFonts w:ascii="宋体" w:hAnsi="宋体"/>
          <w:color w:val="36363D"/>
          <w:sz w:val="24"/>
          <w:szCs w:val="24"/>
        </w:rPr>
      </w:pPr>
      <w:r>
        <w:rPr>
          <w:rFonts w:ascii="宋体" w:hAnsi="宋体" w:hint="eastAsia"/>
          <w:color w:val="36363D"/>
          <w:sz w:val="24"/>
          <w:szCs w:val="24"/>
        </w:rPr>
        <w:t>表现在以下四个方面</w:t>
      </w:r>
      <w:r>
        <w:rPr>
          <w:rFonts w:ascii="宋体" w:hAnsi="宋体"/>
          <w:color w:val="36363D"/>
          <w:sz w:val="24"/>
          <w:szCs w:val="24"/>
        </w:rPr>
        <w:t>:</w:t>
      </w:r>
    </w:p>
    <w:p w14:paraId="34EEAFE5" w14:textId="77777777" w:rsidR="00036238" w:rsidRDefault="00886F09">
      <w:pPr>
        <w:rPr>
          <w:rFonts w:ascii="宋体" w:hAnsi="宋体"/>
          <w:color w:val="FFC000"/>
          <w:sz w:val="24"/>
          <w:szCs w:val="24"/>
        </w:rPr>
      </w:pPr>
      <w:r>
        <w:rPr>
          <w:rFonts w:ascii="宋体" w:hAnsi="宋体" w:hint="eastAsia"/>
          <w:color w:val="36363D"/>
          <w:sz w:val="24"/>
          <w:szCs w:val="24"/>
        </w:rPr>
        <w:t>①实践是认识的来源；</w:t>
      </w:r>
      <w:r>
        <w:rPr>
          <w:rFonts w:ascii="宋体" w:hAnsi="宋体"/>
          <w:color w:val="FFC000"/>
          <w:sz w:val="24"/>
          <w:szCs w:val="24"/>
        </w:rPr>
        <w:t>（书本里种不出水稻）</w:t>
      </w:r>
    </w:p>
    <w:p w14:paraId="43DEA142" w14:textId="77777777" w:rsidR="00036238" w:rsidRDefault="00886F09">
      <w:pPr>
        <w:rPr>
          <w:rFonts w:ascii="宋体" w:hAnsi="宋体"/>
          <w:color w:val="36363D"/>
          <w:sz w:val="24"/>
          <w:szCs w:val="24"/>
        </w:rPr>
      </w:pPr>
      <w:r>
        <w:rPr>
          <w:rFonts w:ascii="宋体" w:hAnsi="宋体" w:hint="eastAsia"/>
          <w:color w:val="36363D"/>
          <w:sz w:val="24"/>
          <w:szCs w:val="24"/>
        </w:rPr>
        <w:t>②实践是认识发展的动力；</w:t>
      </w:r>
    </w:p>
    <w:p w14:paraId="4EDD3C3D" w14:textId="77777777" w:rsidR="00036238" w:rsidRDefault="00886F09">
      <w:pPr>
        <w:rPr>
          <w:rFonts w:ascii="宋体" w:hAnsi="宋体"/>
          <w:color w:val="36363D"/>
          <w:sz w:val="24"/>
          <w:szCs w:val="24"/>
        </w:rPr>
      </w:pPr>
      <w:r>
        <w:rPr>
          <w:rFonts w:ascii="宋体" w:hAnsi="宋体" w:hint="eastAsia"/>
          <w:color w:val="36363D"/>
          <w:sz w:val="24"/>
          <w:szCs w:val="24"/>
        </w:rPr>
        <w:t>③实践是认识的目的；</w:t>
      </w:r>
    </w:p>
    <w:p w14:paraId="185CD325" w14:textId="77777777" w:rsidR="00036238" w:rsidRDefault="00886F09">
      <w:pPr>
        <w:rPr>
          <w:rFonts w:ascii="宋体" w:hAnsi="宋体"/>
          <w:color w:val="36363D"/>
          <w:sz w:val="24"/>
          <w:szCs w:val="24"/>
        </w:rPr>
      </w:pPr>
      <w:r>
        <w:rPr>
          <w:rFonts w:ascii="宋体" w:hAnsi="宋体" w:hint="eastAsia"/>
          <w:color w:val="36363D"/>
          <w:sz w:val="24"/>
          <w:szCs w:val="24"/>
        </w:rPr>
        <w:t>④实践是检验认识真理性的唯一标准。</w:t>
      </w:r>
      <w:r>
        <w:rPr>
          <w:rFonts w:ascii="宋体" w:hAnsi="宋体"/>
          <w:color w:val="FF0000"/>
          <w:kern w:val="0"/>
          <w:sz w:val="24"/>
          <w:szCs w:val="24"/>
        </w:rPr>
        <w:t>（</w:t>
      </w:r>
      <w:r>
        <w:rPr>
          <w:rFonts w:ascii="宋体" w:hAnsi="宋体"/>
          <w:color w:val="FF0000"/>
          <w:kern w:val="0"/>
          <w:sz w:val="24"/>
          <w:szCs w:val="24"/>
        </w:rPr>
        <w:t>P63</w:t>
      </w:r>
      <w:r>
        <w:rPr>
          <w:rFonts w:ascii="宋体" w:hAnsi="宋体"/>
          <w:color w:val="FF0000"/>
          <w:kern w:val="0"/>
          <w:sz w:val="24"/>
          <w:szCs w:val="24"/>
        </w:rPr>
        <w:t>是由</w:t>
      </w:r>
      <w:r>
        <w:rPr>
          <w:rFonts w:ascii="宋体" w:hAnsi="宋体"/>
          <w:color w:val="FF0000"/>
          <w:kern w:val="0"/>
          <w:sz w:val="24"/>
          <w:szCs w:val="24"/>
          <w:u w:val="single"/>
        </w:rPr>
        <w:t>真理的本性和实践的特点</w:t>
      </w:r>
      <w:r>
        <w:rPr>
          <w:rFonts w:ascii="宋体" w:hAnsi="宋体"/>
          <w:color w:val="FF0000"/>
          <w:kern w:val="0"/>
          <w:sz w:val="24"/>
          <w:szCs w:val="24"/>
        </w:rPr>
        <w:t>决定的）</w:t>
      </w:r>
    </w:p>
    <w:p w14:paraId="3C1CE3E5" w14:textId="77777777" w:rsidR="00036238" w:rsidRDefault="00036238">
      <w:pPr>
        <w:rPr>
          <w:rFonts w:ascii="宋体" w:hAnsi="宋体"/>
          <w:color w:val="36363D"/>
          <w:sz w:val="24"/>
          <w:szCs w:val="24"/>
        </w:rPr>
      </w:pPr>
    </w:p>
    <w:p w14:paraId="3B5F9D89" w14:textId="77777777" w:rsidR="00036238" w:rsidRDefault="00886F09">
      <w:pPr>
        <w:rPr>
          <w:rFonts w:ascii="宋体" w:hAnsi="宋体"/>
          <w:color w:val="36363D"/>
          <w:sz w:val="24"/>
          <w:szCs w:val="24"/>
        </w:rPr>
      </w:pPr>
      <w:r>
        <w:rPr>
          <w:rFonts w:ascii="宋体" w:hAnsi="宋体" w:hint="eastAsia"/>
          <w:color w:val="36363D"/>
          <w:sz w:val="24"/>
          <w:szCs w:val="24"/>
        </w:rPr>
        <w:t>7</w:t>
      </w:r>
      <w:r>
        <w:rPr>
          <w:rFonts w:ascii="宋体" w:hAnsi="宋体"/>
          <w:color w:val="36363D"/>
          <w:sz w:val="24"/>
          <w:szCs w:val="24"/>
        </w:rPr>
        <w:t>.</w:t>
      </w:r>
      <w:r>
        <w:rPr>
          <w:rFonts w:ascii="宋体" w:hAnsi="宋体" w:hint="eastAsia"/>
          <w:b/>
          <w:color w:val="36363D"/>
          <w:sz w:val="24"/>
          <w:szCs w:val="24"/>
        </w:rPr>
        <w:t>两条根本对立的认识路线</w:t>
      </w:r>
    </w:p>
    <w:p w14:paraId="5E2B6656" w14:textId="77777777" w:rsidR="00036238" w:rsidRDefault="00886F09">
      <w:pPr>
        <w:rPr>
          <w:rFonts w:ascii="宋体" w:hAnsi="宋体"/>
          <w:color w:val="36363D"/>
          <w:sz w:val="24"/>
          <w:szCs w:val="24"/>
        </w:rPr>
      </w:pPr>
      <w:r>
        <w:rPr>
          <w:rFonts w:ascii="宋体" w:hAnsi="宋体"/>
          <w:color w:val="36363D"/>
          <w:sz w:val="24"/>
          <w:szCs w:val="24"/>
        </w:rPr>
        <w:t>一条是坚持从物到感觉</w:t>
      </w:r>
      <w:r>
        <w:rPr>
          <w:rFonts w:ascii="宋体" w:hAnsi="宋体" w:hint="eastAsia"/>
          <w:color w:val="36363D"/>
          <w:sz w:val="24"/>
          <w:szCs w:val="24"/>
        </w:rPr>
        <w:t>和思想的唯物主义认识路线，另一条是坚持从思想和感觉到物的唯心主义认识路线。</w:t>
      </w:r>
    </w:p>
    <w:p w14:paraId="4201DBB7" w14:textId="77777777" w:rsidR="00036238" w:rsidRDefault="00886F09">
      <w:pPr>
        <w:rPr>
          <w:rFonts w:ascii="宋体" w:hAnsi="宋体"/>
          <w:color w:val="92D050"/>
          <w:sz w:val="24"/>
          <w:szCs w:val="24"/>
        </w:rPr>
      </w:pPr>
      <w:r>
        <w:rPr>
          <w:rFonts w:ascii="宋体" w:hAnsi="宋体" w:hint="eastAsia"/>
          <w:color w:val="92D050"/>
          <w:sz w:val="24"/>
          <w:szCs w:val="24"/>
        </w:rPr>
        <w:t>唯物主义认识路线坚持反映论的立场，认为认识是主体对客体的反映，人的一切知识都是从后天接触实际中得来的。</w:t>
      </w:r>
    </w:p>
    <w:p w14:paraId="5C56D997" w14:textId="77777777" w:rsidR="00036238" w:rsidRDefault="00886F09">
      <w:pPr>
        <w:rPr>
          <w:rFonts w:ascii="宋体" w:hAnsi="宋体"/>
          <w:color w:val="FFC000"/>
          <w:sz w:val="24"/>
          <w:szCs w:val="24"/>
        </w:rPr>
      </w:pPr>
      <w:r>
        <w:rPr>
          <w:rFonts w:ascii="宋体" w:hAnsi="宋体" w:hint="eastAsia"/>
          <w:color w:val="92D050"/>
          <w:sz w:val="24"/>
          <w:szCs w:val="24"/>
        </w:rPr>
        <w:t>唯心主义认识路线否认认识是人脑对客观界的反映，认为认识先于物质，先于人的实践经验。其中，主观唯心主义认为人的认识是主观自生的，是生而知之的。</w:t>
      </w:r>
      <w:r>
        <w:rPr>
          <w:rFonts w:ascii="宋体" w:hAnsi="宋体" w:hint="eastAsia"/>
          <w:color w:val="36363D"/>
          <w:sz w:val="24"/>
          <w:szCs w:val="24"/>
        </w:rPr>
        <w:t>客观唯心主义认为人的认识是上帝的启示或某种客观精神的产物。</w:t>
      </w:r>
      <w:r>
        <w:rPr>
          <w:rFonts w:ascii="宋体" w:hAnsi="宋体"/>
          <w:color w:val="FFC000"/>
          <w:sz w:val="24"/>
          <w:szCs w:val="24"/>
        </w:rPr>
        <w:t>（认识即回忆）</w:t>
      </w:r>
    </w:p>
    <w:p w14:paraId="0AE65518" w14:textId="77777777" w:rsidR="00036238" w:rsidRDefault="00036238">
      <w:pPr>
        <w:rPr>
          <w:rFonts w:ascii="宋体" w:hAnsi="宋体"/>
          <w:color w:val="36363D"/>
          <w:sz w:val="24"/>
          <w:szCs w:val="24"/>
        </w:rPr>
      </w:pPr>
    </w:p>
    <w:p w14:paraId="415B2806" w14:textId="77777777" w:rsidR="00036238" w:rsidRDefault="00886F09">
      <w:pPr>
        <w:rPr>
          <w:rFonts w:ascii="宋体" w:hAnsi="宋体"/>
          <w:color w:val="36363D"/>
          <w:sz w:val="24"/>
          <w:szCs w:val="24"/>
        </w:rPr>
      </w:pPr>
      <w:r>
        <w:rPr>
          <w:rFonts w:ascii="宋体" w:hAnsi="宋体" w:hint="eastAsia"/>
          <w:color w:val="36363D"/>
          <w:sz w:val="24"/>
          <w:szCs w:val="24"/>
        </w:rPr>
        <w:t>8</w:t>
      </w:r>
      <w:r>
        <w:rPr>
          <w:rFonts w:ascii="宋体" w:hAnsi="宋体"/>
          <w:color w:val="36363D"/>
          <w:sz w:val="24"/>
          <w:szCs w:val="24"/>
        </w:rPr>
        <w:t>.</w:t>
      </w:r>
      <w:r>
        <w:rPr>
          <w:rFonts w:ascii="宋体" w:hAnsi="宋体" w:hint="eastAsia"/>
          <w:b/>
          <w:color w:val="36363D"/>
          <w:sz w:val="24"/>
          <w:szCs w:val="24"/>
        </w:rPr>
        <w:t>旧唯物主义的缺陷</w:t>
      </w:r>
    </w:p>
    <w:p w14:paraId="611B51C2" w14:textId="77777777" w:rsidR="00036238" w:rsidRDefault="00886F09">
      <w:pPr>
        <w:rPr>
          <w:rFonts w:ascii="宋体" w:hAnsi="宋体"/>
          <w:color w:val="36363D"/>
          <w:sz w:val="24"/>
          <w:szCs w:val="24"/>
        </w:rPr>
      </w:pPr>
      <w:r>
        <w:rPr>
          <w:rFonts w:ascii="宋体" w:hAnsi="宋体"/>
          <w:color w:val="FFC000"/>
          <w:sz w:val="24"/>
          <w:szCs w:val="24"/>
        </w:rPr>
        <w:t>基本特点是以感性直观为基础，把人的认识看成是消极地、被动地反映和接受外</w:t>
      </w:r>
      <w:r>
        <w:rPr>
          <w:rFonts w:ascii="宋体" w:hAnsi="宋体"/>
          <w:color w:val="FFC000"/>
          <w:sz w:val="24"/>
          <w:szCs w:val="24"/>
        </w:rPr>
        <w:lastRenderedPageBreak/>
        <w:t>界对象。</w:t>
      </w:r>
      <w:r>
        <w:rPr>
          <w:rFonts w:ascii="宋体" w:hAnsi="宋体" w:hint="eastAsia"/>
          <w:color w:val="36363D"/>
          <w:sz w:val="24"/>
          <w:szCs w:val="24"/>
        </w:rPr>
        <w:t>旧唯物主义认识论是直观的、消极被动的反映论。</w:t>
      </w:r>
    </w:p>
    <w:p w14:paraId="701C68AC" w14:textId="77777777" w:rsidR="00036238" w:rsidRDefault="00886F09">
      <w:pPr>
        <w:rPr>
          <w:rFonts w:ascii="宋体" w:hAnsi="宋体"/>
          <w:color w:val="36363D"/>
          <w:sz w:val="24"/>
          <w:szCs w:val="24"/>
        </w:rPr>
      </w:pPr>
      <w:r>
        <w:rPr>
          <w:rFonts w:ascii="宋体" w:hAnsi="宋体" w:hint="eastAsia"/>
          <w:color w:val="36363D"/>
          <w:sz w:val="24"/>
          <w:szCs w:val="24"/>
        </w:rPr>
        <w:t>缺陷：</w:t>
      </w:r>
    </w:p>
    <w:p w14:paraId="0CE88F97" w14:textId="77777777" w:rsidR="00036238" w:rsidRDefault="00886F09">
      <w:pPr>
        <w:rPr>
          <w:rFonts w:ascii="宋体" w:hAnsi="宋体"/>
          <w:color w:val="36363D"/>
          <w:sz w:val="24"/>
          <w:szCs w:val="24"/>
        </w:rPr>
      </w:pPr>
      <w:r>
        <w:rPr>
          <w:rFonts w:ascii="宋体" w:hAnsi="宋体" w:hint="eastAsia"/>
          <w:color w:val="36363D"/>
          <w:sz w:val="24"/>
          <w:szCs w:val="24"/>
        </w:rPr>
        <w:t>①离开实践考察认识问题，因而不了解实践对认识的决定作用；</w:t>
      </w:r>
    </w:p>
    <w:p w14:paraId="50D94622" w14:textId="77777777" w:rsidR="00036238" w:rsidRDefault="00886F09">
      <w:pPr>
        <w:rPr>
          <w:rFonts w:ascii="宋体" w:hAnsi="宋体"/>
          <w:color w:val="36363D"/>
          <w:sz w:val="24"/>
          <w:szCs w:val="24"/>
        </w:rPr>
      </w:pPr>
      <w:r>
        <w:rPr>
          <w:rFonts w:ascii="宋体" w:hAnsi="宋体" w:hint="eastAsia"/>
          <w:color w:val="36363D"/>
          <w:sz w:val="24"/>
          <w:szCs w:val="24"/>
        </w:rPr>
        <w:t>②不了解认识的辩证本性，看不到主观和客观之间的矛盾及其相互作用，没有把认识看作一个不断发展的过程，认为认识是一次性完成的。</w:t>
      </w:r>
    </w:p>
    <w:p w14:paraId="3A645B9F" w14:textId="77777777" w:rsidR="00036238" w:rsidRDefault="00036238">
      <w:pPr>
        <w:rPr>
          <w:rFonts w:ascii="宋体" w:hAnsi="宋体"/>
          <w:color w:val="36363D"/>
          <w:sz w:val="24"/>
          <w:szCs w:val="24"/>
        </w:rPr>
      </w:pPr>
    </w:p>
    <w:p w14:paraId="371BB15D" w14:textId="77777777" w:rsidR="00036238" w:rsidRDefault="00886F09">
      <w:pPr>
        <w:rPr>
          <w:rFonts w:ascii="宋体" w:hAnsi="宋体"/>
          <w:color w:val="36363D"/>
          <w:sz w:val="24"/>
          <w:szCs w:val="24"/>
        </w:rPr>
      </w:pPr>
      <w:r>
        <w:rPr>
          <w:rFonts w:ascii="宋体" w:hAnsi="宋体" w:hint="eastAsia"/>
          <w:color w:val="36363D"/>
          <w:sz w:val="24"/>
          <w:szCs w:val="24"/>
        </w:rPr>
        <w:t>9</w:t>
      </w:r>
      <w:r>
        <w:rPr>
          <w:rFonts w:ascii="宋体" w:hAnsi="宋体"/>
          <w:color w:val="36363D"/>
          <w:sz w:val="24"/>
          <w:szCs w:val="24"/>
        </w:rPr>
        <w:t>.</w:t>
      </w:r>
      <w:r>
        <w:rPr>
          <w:rFonts w:ascii="宋体" w:hAnsi="宋体" w:hint="eastAsia"/>
          <w:b/>
          <w:color w:val="36363D"/>
          <w:sz w:val="24"/>
          <w:szCs w:val="24"/>
        </w:rPr>
        <w:t>辩证唯物主义认识论的特点</w:t>
      </w:r>
    </w:p>
    <w:p w14:paraId="3C700504" w14:textId="77777777" w:rsidR="00036238" w:rsidRDefault="00886F09">
      <w:pPr>
        <w:rPr>
          <w:rFonts w:ascii="宋体" w:hAnsi="宋体"/>
          <w:color w:val="36363D"/>
          <w:sz w:val="24"/>
          <w:szCs w:val="24"/>
        </w:rPr>
      </w:pPr>
      <w:r>
        <w:rPr>
          <w:rFonts w:ascii="宋体" w:hAnsi="宋体" w:hint="eastAsia"/>
          <w:color w:val="36363D"/>
          <w:sz w:val="24"/>
          <w:szCs w:val="24"/>
        </w:rPr>
        <w:t>辩证唯物主义认识论是能动的反映论：</w:t>
      </w:r>
    </w:p>
    <w:p w14:paraId="307D4831" w14:textId="77777777" w:rsidR="00036238" w:rsidRDefault="00886F09">
      <w:pPr>
        <w:rPr>
          <w:rFonts w:ascii="宋体" w:hAnsi="宋体"/>
          <w:color w:val="36363D"/>
          <w:sz w:val="24"/>
          <w:szCs w:val="24"/>
        </w:rPr>
      </w:pPr>
      <w:r>
        <w:rPr>
          <w:rFonts w:ascii="宋体" w:hAnsi="宋体" w:hint="eastAsia"/>
          <w:color w:val="36363D"/>
          <w:sz w:val="24"/>
          <w:szCs w:val="24"/>
        </w:rPr>
        <w:t>①</w:t>
      </w:r>
      <w:r>
        <w:rPr>
          <w:rFonts w:ascii="宋体" w:hAnsi="宋体"/>
          <w:color w:val="36363D"/>
          <w:sz w:val="24"/>
          <w:szCs w:val="24"/>
        </w:rPr>
        <w:t>把实践的观点引入认识论</w:t>
      </w:r>
      <w:r>
        <w:rPr>
          <w:rFonts w:ascii="宋体" w:hAnsi="宋体" w:hint="eastAsia"/>
          <w:color w:val="36363D"/>
          <w:sz w:val="24"/>
          <w:szCs w:val="24"/>
        </w:rPr>
        <w:t>；</w:t>
      </w:r>
    </w:p>
    <w:p w14:paraId="51473C31" w14:textId="77777777" w:rsidR="00036238" w:rsidRDefault="00886F09">
      <w:pPr>
        <w:rPr>
          <w:rFonts w:ascii="宋体" w:hAnsi="宋体"/>
          <w:color w:val="36363D"/>
          <w:sz w:val="24"/>
          <w:szCs w:val="24"/>
        </w:rPr>
      </w:pPr>
      <w:r>
        <w:rPr>
          <w:rFonts w:ascii="宋体" w:hAnsi="宋体" w:hint="eastAsia"/>
          <w:color w:val="36363D"/>
          <w:sz w:val="24"/>
          <w:szCs w:val="24"/>
        </w:rPr>
        <w:t>②</w:t>
      </w:r>
      <w:r>
        <w:rPr>
          <w:rFonts w:ascii="宋体" w:hAnsi="宋体"/>
          <w:color w:val="36363D"/>
          <w:sz w:val="24"/>
          <w:szCs w:val="24"/>
        </w:rPr>
        <w:t>把辩证法应用于反映论考察认识的发展过程。</w:t>
      </w:r>
    </w:p>
    <w:p w14:paraId="34DD0D13" w14:textId="77777777" w:rsidR="00036238" w:rsidRDefault="00036238">
      <w:pPr>
        <w:rPr>
          <w:rFonts w:ascii="宋体" w:hAnsi="宋体"/>
          <w:color w:val="36363D"/>
          <w:sz w:val="24"/>
          <w:szCs w:val="24"/>
        </w:rPr>
      </w:pPr>
    </w:p>
    <w:p w14:paraId="1F4B739C" w14:textId="77777777" w:rsidR="00036238" w:rsidRDefault="00886F09">
      <w:pPr>
        <w:rPr>
          <w:rFonts w:ascii="宋体" w:hAnsi="宋体"/>
          <w:color w:val="FF0000"/>
          <w:kern w:val="0"/>
          <w:sz w:val="24"/>
          <w:szCs w:val="24"/>
        </w:rPr>
      </w:pPr>
      <w:r>
        <w:rPr>
          <w:rFonts w:ascii="宋体" w:hAnsi="宋体" w:hint="eastAsia"/>
          <w:color w:val="FF0000"/>
          <w:sz w:val="24"/>
          <w:szCs w:val="24"/>
        </w:rPr>
        <w:t>8+9</w:t>
      </w:r>
      <w:r>
        <w:rPr>
          <w:rFonts w:ascii="宋体" w:hAnsi="宋体" w:hint="eastAsia"/>
          <w:color w:val="FF0000"/>
          <w:sz w:val="24"/>
          <w:szCs w:val="24"/>
        </w:rPr>
        <w:t>：</w:t>
      </w:r>
      <w:r>
        <w:rPr>
          <w:rFonts w:ascii="宋体" w:hAnsi="宋体"/>
          <w:color w:val="FF0000"/>
          <w:kern w:val="0"/>
          <w:sz w:val="24"/>
          <w:szCs w:val="24"/>
        </w:rPr>
        <w:t>各种哲学派别在认识的本质上的不同观点：</w:t>
      </w:r>
    </w:p>
    <w:p w14:paraId="2C9EFC1E" w14:textId="77777777" w:rsidR="00036238" w:rsidRDefault="00886F09">
      <w:pPr>
        <w:rPr>
          <w:rFonts w:ascii="宋体" w:hAnsi="宋体"/>
          <w:color w:val="FF0000"/>
          <w:kern w:val="0"/>
          <w:sz w:val="24"/>
          <w:szCs w:val="24"/>
        </w:rPr>
      </w:pPr>
      <w:r>
        <w:rPr>
          <w:rFonts w:ascii="宋体" w:hAnsi="宋体"/>
          <w:color w:val="FF0000"/>
          <w:kern w:val="0"/>
          <w:sz w:val="24"/>
          <w:szCs w:val="24"/>
        </w:rPr>
        <w:t>①</w:t>
      </w:r>
      <w:r>
        <w:rPr>
          <w:rFonts w:ascii="宋体" w:hAnsi="宋体"/>
          <w:color w:val="FF0000"/>
          <w:kern w:val="0"/>
          <w:sz w:val="24"/>
          <w:szCs w:val="24"/>
        </w:rPr>
        <w:t>唯物主义和唯心主义对认识本质的不同回答存在着两条根本对立的认识路线，一条是坚持从物到感觉和思想的唯物主义认识路线，另一条是坚持从思想和感觉</w:t>
      </w:r>
      <w:r>
        <w:rPr>
          <w:rFonts w:ascii="宋体" w:hAnsi="宋体"/>
          <w:color w:val="FF0000"/>
          <w:kern w:val="0"/>
          <w:sz w:val="24"/>
          <w:szCs w:val="24"/>
        </w:rPr>
        <w:t>到物的唯心主义认识路线。唯物主义认识路线坚持反映论的立场</w:t>
      </w:r>
    </w:p>
    <w:p w14:paraId="6A3AD992" w14:textId="77777777" w:rsidR="00036238" w:rsidRDefault="00886F09">
      <w:pPr>
        <w:rPr>
          <w:rFonts w:ascii="宋体" w:hAnsi="宋体"/>
          <w:color w:val="FF0000"/>
          <w:sz w:val="24"/>
          <w:szCs w:val="24"/>
        </w:rPr>
      </w:pPr>
      <w:r>
        <w:rPr>
          <w:rFonts w:ascii="宋体" w:hAnsi="宋体"/>
          <w:color w:val="FF0000"/>
          <w:kern w:val="0"/>
          <w:sz w:val="24"/>
          <w:szCs w:val="24"/>
        </w:rPr>
        <w:t>②</w:t>
      </w:r>
      <w:r>
        <w:rPr>
          <w:rFonts w:ascii="宋体" w:hAnsi="宋体" w:hint="eastAsia"/>
          <w:color w:val="FF0000"/>
          <w:kern w:val="0"/>
          <w:sz w:val="24"/>
          <w:szCs w:val="24"/>
        </w:rPr>
        <w:t>旧</w:t>
      </w:r>
      <w:r>
        <w:rPr>
          <w:rFonts w:ascii="宋体" w:hAnsi="宋体"/>
          <w:color w:val="FF0000"/>
          <w:kern w:val="0"/>
          <w:sz w:val="24"/>
          <w:szCs w:val="24"/>
        </w:rPr>
        <w:t>唯物主义对认识本质的回答。</w:t>
      </w:r>
      <w:r>
        <w:rPr>
          <w:rFonts w:ascii="宋体" w:hAnsi="宋体" w:hint="eastAsia"/>
          <w:color w:val="FF0000"/>
          <w:kern w:val="0"/>
          <w:sz w:val="24"/>
          <w:szCs w:val="24"/>
        </w:rPr>
        <w:t>旧</w:t>
      </w:r>
      <w:r>
        <w:rPr>
          <w:rFonts w:ascii="宋体" w:hAnsi="宋体"/>
          <w:color w:val="FF0000"/>
          <w:kern w:val="0"/>
          <w:sz w:val="24"/>
          <w:szCs w:val="24"/>
        </w:rPr>
        <w:t>唯物主义认识论的基本观点是以感性直观为基础，把人的认识看成是消极的被动的反应和接受外界对象类似于照镜子那样的反射活动，所以又称为直观的消极被动的反映论。这种认识论的缺陷，一是离开实践考察认识问题，因而不了解实践对认识的决定作用。二是不了解认识的辩证本性，把复杂的认识过程简单化了，把活生生的认识运动凝固化了，把多方面的认识要素片面化了。最根本的是他看不到主观和客观之间的矛盾及其相互作用。</w:t>
      </w:r>
    </w:p>
    <w:p w14:paraId="6EB9AB99" w14:textId="77777777" w:rsidR="00036238" w:rsidRDefault="00036238">
      <w:pPr>
        <w:rPr>
          <w:rFonts w:ascii="宋体" w:hAnsi="宋体"/>
          <w:color w:val="36363D"/>
          <w:sz w:val="24"/>
          <w:szCs w:val="24"/>
        </w:rPr>
      </w:pPr>
    </w:p>
    <w:p w14:paraId="63F90C8F" w14:textId="77777777" w:rsidR="00036238" w:rsidRDefault="00886F09">
      <w:pPr>
        <w:rPr>
          <w:rFonts w:ascii="宋体" w:hAnsi="宋体"/>
          <w:color w:val="36363D"/>
          <w:sz w:val="24"/>
          <w:szCs w:val="24"/>
        </w:rPr>
      </w:pPr>
      <w:r>
        <w:rPr>
          <w:rFonts w:ascii="宋体" w:hAnsi="宋体" w:hint="eastAsia"/>
          <w:color w:val="36363D"/>
          <w:sz w:val="24"/>
          <w:szCs w:val="24"/>
        </w:rPr>
        <w:t>1</w:t>
      </w:r>
      <w:r>
        <w:rPr>
          <w:rFonts w:ascii="宋体" w:hAnsi="宋体"/>
          <w:color w:val="36363D"/>
          <w:sz w:val="24"/>
          <w:szCs w:val="24"/>
        </w:rPr>
        <w:t>0.</w:t>
      </w:r>
      <w:r>
        <w:rPr>
          <w:rFonts w:ascii="宋体" w:hAnsi="宋体" w:hint="eastAsia"/>
          <w:b/>
          <w:color w:val="36363D"/>
          <w:sz w:val="24"/>
          <w:szCs w:val="24"/>
        </w:rPr>
        <w:t>认识的本质</w:t>
      </w:r>
      <w:r>
        <w:rPr>
          <w:rFonts w:ascii="宋体" w:hAnsi="宋体" w:hint="eastAsia"/>
          <w:color w:val="36363D"/>
          <w:sz w:val="24"/>
          <w:szCs w:val="24"/>
        </w:rPr>
        <w:t>：是主体在实践基础上对客体的能动反映。</w:t>
      </w:r>
    </w:p>
    <w:p w14:paraId="6463AD14" w14:textId="77777777" w:rsidR="00036238" w:rsidRDefault="00036238">
      <w:pPr>
        <w:rPr>
          <w:rFonts w:ascii="宋体" w:hAnsi="宋体"/>
          <w:color w:val="36363D"/>
          <w:sz w:val="24"/>
          <w:szCs w:val="24"/>
        </w:rPr>
      </w:pPr>
    </w:p>
    <w:p w14:paraId="5EF3BE04" w14:textId="77777777" w:rsidR="00036238" w:rsidRDefault="00886F09">
      <w:pPr>
        <w:rPr>
          <w:rFonts w:ascii="宋体" w:hAnsi="宋体"/>
          <w:color w:val="36363D"/>
          <w:sz w:val="24"/>
          <w:szCs w:val="24"/>
        </w:rPr>
      </w:pPr>
      <w:r>
        <w:rPr>
          <w:rFonts w:ascii="宋体" w:hAnsi="宋体" w:hint="eastAsia"/>
          <w:color w:val="36363D"/>
          <w:sz w:val="24"/>
          <w:szCs w:val="24"/>
        </w:rPr>
        <w:t>1</w:t>
      </w:r>
      <w:r>
        <w:rPr>
          <w:rFonts w:ascii="宋体" w:hAnsi="宋体"/>
          <w:color w:val="36363D"/>
          <w:sz w:val="24"/>
          <w:szCs w:val="24"/>
        </w:rPr>
        <w:t>1.</w:t>
      </w:r>
      <w:r>
        <w:rPr>
          <w:rFonts w:ascii="宋体" w:hAnsi="宋体" w:hint="eastAsia"/>
          <w:b/>
          <w:color w:val="36363D"/>
          <w:sz w:val="24"/>
          <w:szCs w:val="24"/>
        </w:rPr>
        <w:t>感性认识和理性认识</w:t>
      </w:r>
    </w:p>
    <w:p w14:paraId="47CD92EB" w14:textId="77777777" w:rsidR="00036238" w:rsidRDefault="00886F09">
      <w:pPr>
        <w:rPr>
          <w:rFonts w:ascii="宋体" w:hAnsi="宋体"/>
          <w:color w:val="36363D"/>
          <w:sz w:val="24"/>
          <w:szCs w:val="24"/>
        </w:rPr>
      </w:pPr>
      <w:r>
        <w:rPr>
          <w:rFonts w:ascii="宋体" w:hAnsi="宋体" w:hint="eastAsia"/>
          <w:color w:val="36363D"/>
          <w:sz w:val="24"/>
          <w:szCs w:val="24"/>
        </w:rPr>
        <w:t>（</w:t>
      </w:r>
      <w:r>
        <w:rPr>
          <w:rFonts w:ascii="宋体" w:hAnsi="宋体" w:hint="eastAsia"/>
          <w:color w:val="36363D"/>
          <w:sz w:val="24"/>
          <w:szCs w:val="24"/>
        </w:rPr>
        <w:t>1</w:t>
      </w:r>
      <w:r>
        <w:rPr>
          <w:rFonts w:ascii="宋体" w:hAnsi="宋体" w:hint="eastAsia"/>
          <w:color w:val="36363D"/>
          <w:sz w:val="24"/>
          <w:szCs w:val="24"/>
        </w:rPr>
        <w:t>）感性认识</w:t>
      </w:r>
    </w:p>
    <w:p w14:paraId="348A17B1" w14:textId="77777777" w:rsidR="00036238" w:rsidRDefault="00886F09">
      <w:pPr>
        <w:rPr>
          <w:rFonts w:ascii="宋体" w:hAnsi="宋体"/>
          <w:color w:val="36363D"/>
          <w:sz w:val="24"/>
          <w:szCs w:val="24"/>
        </w:rPr>
      </w:pPr>
      <w:r>
        <w:rPr>
          <w:rFonts w:ascii="宋体" w:hAnsi="宋体" w:hint="eastAsia"/>
          <w:color w:val="36363D"/>
          <w:sz w:val="24"/>
          <w:szCs w:val="24"/>
        </w:rPr>
        <w:t>形式：感觉、知觉、表</w:t>
      </w:r>
      <w:r>
        <w:rPr>
          <w:rFonts w:ascii="宋体" w:hAnsi="宋体" w:hint="eastAsia"/>
          <w:color w:val="36363D"/>
          <w:sz w:val="24"/>
          <w:szCs w:val="24"/>
        </w:rPr>
        <w:t>象。</w:t>
      </w:r>
    </w:p>
    <w:p w14:paraId="30BB9E5E" w14:textId="77777777" w:rsidR="00036238" w:rsidRDefault="00886F09">
      <w:pPr>
        <w:rPr>
          <w:rFonts w:ascii="宋体" w:hAnsi="宋体"/>
          <w:color w:val="36363D"/>
          <w:sz w:val="24"/>
          <w:szCs w:val="24"/>
        </w:rPr>
      </w:pPr>
      <w:r>
        <w:rPr>
          <w:rFonts w:ascii="宋体" w:hAnsi="宋体" w:hint="eastAsia"/>
          <w:color w:val="36363D"/>
          <w:sz w:val="24"/>
          <w:szCs w:val="24"/>
        </w:rPr>
        <w:t>特点：直接性、具体性、局限性。</w:t>
      </w:r>
    </w:p>
    <w:p w14:paraId="28B7576A" w14:textId="77777777" w:rsidR="00036238" w:rsidRDefault="00886F09">
      <w:pPr>
        <w:rPr>
          <w:rFonts w:ascii="宋体" w:hAnsi="宋体"/>
          <w:color w:val="36363D"/>
          <w:sz w:val="24"/>
          <w:szCs w:val="24"/>
        </w:rPr>
      </w:pPr>
      <w:r>
        <w:rPr>
          <w:rFonts w:ascii="宋体" w:hAnsi="宋体" w:hint="eastAsia"/>
          <w:color w:val="36363D"/>
          <w:sz w:val="24"/>
          <w:szCs w:val="24"/>
        </w:rPr>
        <w:t>（</w:t>
      </w:r>
      <w:r>
        <w:rPr>
          <w:rFonts w:ascii="宋体" w:hAnsi="宋体" w:hint="eastAsia"/>
          <w:color w:val="36363D"/>
          <w:sz w:val="24"/>
          <w:szCs w:val="24"/>
        </w:rPr>
        <w:t>2</w:t>
      </w:r>
      <w:r>
        <w:rPr>
          <w:rFonts w:ascii="宋体" w:hAnsi="宋体" w:hint="eastAsia"/>
          <w:color w:val="36363D"/>
          <w:sz w:val="24"/>
          <w:szCs w:val="24"/>
        </w:rPr>
        <w:t>）理性认识</w:t>
      </w:r>
    </w:p>
    <w:p w14:paraId="1CA13A21" w14:textId="77777777" w:rsidR="00036238" w:rsidRDefault="00886F09">
      <w:pPr>
        <w:rPr>
          <w:rFonts w:ascii="宋体" w:hAnsi="宋体"/>
          <w:color w:val="36363D"/>
          <w:sz w:val="24"/>
          <w:szCs w:val="24"/>
        </w:rPr>
      </w:pPr>
      <w:r>
        <w:rPr>
          <w:rFonts w:ascii="宋体" w:hAnsi="宋体" w:hint="eastAsia"/>
          <w:color w:val="36363D"/>
          <w:sz w:val="24"/>
          <w:szCs w:val="24"/>
        </w:rPr>
        <w:t>形式：概念、判断、推理。</w:t>
      </w:r>
    </w:p>
    <w:p w14:paraId="703FB570" w14:textId="77777777" w:rsidR="00036238" w:rsidRDefault="00886F09">
      <w:pPr>
        <w:rPr>
          <w:rFonts w:ascii="宋体" w:hAnsi="宋体"/>
          <w:color w:val="36363D"/>
          <w:sz w:val="24"/>
          <w:szCs w:val="24"/>
        </w:rPr>
      </w:pPr>
      <w:r>
        <w:rPr>
          <w:rFonts w:ascii="宋体" w:hAnsi="宋体" w:hint="eastAsia"/>
          <w:color w:val="36363D"/>
          <w:sz w:val="24"/>
          <w:szCs w:val="24"/>
        </w:rPr>
        <w:t>特点：抽象性、间接性、深刻性。</w:t>
      </w:r>
    </w:p>
    <w:p w14:paraId="57208565" w14:textId="77777777" w:rsidR="00036238" w:rsidRDefault="00886F09">
      <w:pPr>
        <w:rPr>
          <w:rFonts w:ascii="宋体" w:hAnsi="宋体"/>
          <w:color w:val="000000"/>
          <w:sz w:val="24"/>
          <w:szCs w:val="24"/>
        </w:rPr>
      </w:pPr>
      <w:r>
        <w:rPr>
          <w:rFonts w:ascii="宋体" w:hAnsi="宋体" w:hint="eastAsia"/>
          <w:color w:val="000000"/>
          <w:sz w:val="24"/>
          <w:szCs w:val="24"/>
        </w:rPr>
        <w:t>（</w:t>
      </w:r>
      <w:r>
        <w:rPr>
          <w:rFonts w:ascii="宋体" w:hAnsi="宋体" w:hint="eastAsia"/>
          <w:color w:val="000000"/>
          <w:sz w:val="24"/>
          <w:szCs w:val="24"/>
        </w:rPr>
        <w:t>3</w:t>
      </w:r>
      <w:r>
        <w:rPr>
          <w:rFonts w:ascii="宋体" w:hAnsi="宋体" w:hint="eastAsia"/>
          <w:color w:val="000000"/>
          <w:sz w:val="24"/>
          <w:szCs w:val="24"/>
        </w:rPr>
        <w:t>）感性认识和理性认识辩证统一的关系</w:t>
      </w:r>
    </w:p>
    <w:p w14:paraId="15AA4956" w14:textId="77777777" w:rsidR="00036238" w:rsidRDefault="00886F09">
      <w:pPr>
        <w:rPr>
          <w:rFonts w:ascii="宋体" w:hAnsi="宋体"/>
          <w:color w:val="000000"/>
          <w:sz w:val="24"/>
          <w:szCs w:val="24"/>
        </w:rPr>
      </w:pPr>
      <w:r>
        <w:rPr>
          <w:rFonts w:ascii="宋体" w:hAnsi="宋体" w:hint="eastAsia"/>
          <w:color w:val="000000"/>
          <w:sz w:val="24"/>
          <w:szCs w:val="24"/>
        </w:rPr>
        <w:t>①</w:t>
      </w:r>
      <w:r>
        <w:rPr>
          <w:rFonts w:ascii="宋体" w:hAnsi="宋体" w:hint="eastAsia"/>
          <w:color w:val="000000"/>
          <w:sz w:val="24"/>
          <w:szCs w:val="24"/>
        </w:rPr>
        <w:t>感性认识有待于发展和深化为理性认识。</w:t>
      </w:r>
    </w:p>
    <w:p w14:paraId="40CC3352" w14:textId="77777777" w:rsidR="00036238" w:rsidRDefault="00886F09">
      <w:pPr>
        <w:rPr>
          <w:rFonts w:ascii="宋体" w:hAnsi="宋体"/>
          <w:color w:val="000000"/>
          <w:sz w:val="24"/>
          <w:szCs w:val="24"/>
        </w:rPr>
      </w:pPr>
      <w:r>
        <w:rPr>
          <w:rFonts w:ascii="宋体" w:hAnsi="宋体" w:hint="eastAsia"/>
          <w:color w:val="000000"/>
          <w:sz w:val="24"/>
          <w:szCs w:val="24"/>
        </w:rPr>
        <w:t>②</w:t>
      </w:r>
      <w:r>
        <w:rPr>
          <w:rFonts w:ascii="宋体" w:hAnsi="宋体" w:hint="eastAsia"/>
          <w:color w:val="000000"/>
          <w:sz w:val="24"/>
          <w:szCs w:val="24"/>
        </w:rPr>
        <w:t>理性认识依赖于感性认识。</w:t>
      </w:r>
    </w:p>
    <w:p w14:paraId="74D9AAC6" w14:textId="77777777" w:rsidR="00036238" w:rsidRDefault="00886F09">
      <w:pPr>
        <w:rPr>
          <w:rFonts w:ascii="宋体" w:hAnsi="宋体"/>
          <w:color w:val="000000"/>
          <w:sz w:val="24"/>
          <w:szCs w:val="24"/>
        </w:rPr>
      </w:pPr>
      <w:r>
        <w:rPr>
          <w:rFonts w:ascii="宋体" w:hAnsi="宋体" w:hint="eastAsia"/>
          <w:color w:val="000000"/>
          <w:sz w:val="24"/>
          <w:szCs w:val="24"/>
        </w:rPr>
        <w:t>③</w:t>
      </w:r>
      <w:r>
        <w:rPr>
          <w:rFonts w:ascii="宋体" w:hAnsi="宋体" w:hint="eastAsia"/>
          <w:color w:val="000000"/>
          <w:sz w:val="24"/>
          <w:szCs w:val="24"/>
        </w:rPr>
        <w:t>感性认识和理性认识相互渗透、相互包含。</w:t>
      </w:r>
    </w:p>
    <w:p w14:paraId="5D7973E6" w14:textId="77777777" w:rsidR="00036238" w:rsidRDefault="00036238">
      <w:pPr>
        <w:widowControl/>
        <w:jc w:val="left"/>
        <w:rPr>
          <w:rFonts w:ascii="宋体" w:hAnsi="宋体"/>
          <w:color w:val="FF0000"/>
          <w:kern w:val="0"/>
          <w:sz w:val="24"/>
          <w:szCs w:val="24"/>
        </w:rPr>
      </w:pPr>
    </w:p>
    <w:p w14:paraId="17603611" w14:textId="77777777" w:rsidR="00036238" w:rsidRDefault="00886F09">
      <w:pPr>
        <w:widowControl/>
        <w:jc w:val="left"/>
        <w:rPr>
          <w:color w:val="FF0000"/>
        </w:rPr>
      </w:pPr>
      <w:r>
        <w:rPr>
          <w:rFonts w:ascii="宋体" w:hAnsi="宋体" w:hint="eastAsia"/>
          <w:color w:val="FF0000"/>
          <w:kern w:val="0"/>
          <w:sz w:val="24"/>
          <w:szCs w:val="24"/>
        </w:rPr>
        <w:t>11.</w:t>
      </w:r>
      <w:r>
        <w:rPr>
          <w:rFonts w:ascii="宋体" w:hAnsi="宋体"/>
          <w:color w:val="FF0000"/>
          <w:kern w:val="0"/>
          <w:sz w:val="24"/>
          <w:szCs w:val="24"/>
        </w:rPr>
        <w:t>从实践到认识，再从认识到实践，实现了人们认识具体事物的辩证运动过程。经历了</w:t>
      </w:r>
      <w:r>
        <w:rPr>
          <w:rFonts w:ascii="宋体" w:hAnsi="宋体"/>
          <w:color w:val="FF0000"/>
          <w:kern w:val="0"/>
          <w:sz w:val="24"/>
          <w:szCs w:val="24"/>
          <w:u w:val="single"/>
        </w:rPr>
        <w:t>两次飞跃，实践与认识的运动是既完成了，又没有完成</w:t>
      </w:r>
      <w:r>
        <w:rPr>
          <w:rFonts w:ascii="宋体" w:hAnsi="宋体"/>
          <w:color w:val="FF0000"/>
          <w:kern w:val="0"/>
          <w:sz w:val="24"/>
          <w:szCs w:val="24"/>
        </w:rPr>
        <w:t>。</w:t>
      </w:r>
    </w:p>
    <w:p w14:paraId="6106F926" w14:textId="77777777" w:rsidR="00036238" w:rsidRDefault="00036238">
      <w:pPr>
        <w:rPr>
          <w:rFonts w:ascii="宋体" w:hAnsi="宋体"/>
          <w:color w:val="36363D"/>
          <w:sz w:val="24"/>
          <w:szCs w:val="24"/>
        </w:rPr>
      </w:pPr>
    </w:p>
    <w:p w14:paraId="639111E0" w14:textId="77777777" w:rsidR="00036238" w:rsidRDefault="00036238">
      <w:pPr>
        <w:rPr>
          <w:rFonts w:ascii="宋体" w:hAnsi="宋体"/>
          <w:color w:val="36363D"/>
          <w:sz w:val="24"/>
          <w:szCs w:val="24"/>
        </w:rPr>
      </w:pPr>
    </w:p>
    <w:p w14:paraId="4F67ADDE" w14:textId="77777777" w:rsidR="00036238" w:rsidRDefault="00886F09">
      <w:pPr>
        <w:rPr>
          <w:rFonts w:ascii="宋体" w:hAnsi="宋体"/>
          <w:color w:val="000000"/>
          <w:sz w:val="24"/>
          <w:szCs w:val="24"/>
        </w:rPr>
      </w:pPr>
      <w:r>
        <w:rPr>
          <w:rFonts w:ascii="宋体" w:hAnsi="宋体" w:hint="eastAsia"/>
          <w:color w:val="000000"/>
          <w:sz w:val="24"/>
          <w:szCs w:val="24"/>
        </w:rPr>
        <w:t>1</w:t>
      </w:r>
      <w:r>
        <w:rPr>
          <w:rFonts w:ascii="宋体" w:hAnsi="宋体"/>
          <w:color w:val="000000"/>
          <w:sz w:val="24"/>
          <w:szCs w:val="24"/>
        </w:rPr>
        <w:t>2.</w:t>
      </w:r>
      <w:r>
        <w:rPr>
          <w:rFonts w:ascii="宋体" w:hAnsi="宋体" w:hint="eastAsia"/>
          <w:b/>
          <w:color w:val="000000"/>
          <w:sz w:val="24"/>
          <w:szCs w:val="24"/>
        </w:rPr>
        <w:t>认识运动的基本规律</w:t>
      </w:r>
    </w:p>
    <w:p w14:paraId="57860247" w14:textId="77777777" w:rsidR="00036238" w:rsidRDefault="00886F09">
      <w:pPr>
        <w:rPr>
          <w:rFonts w:ascii="宋体" w:hAnsi="宋体"/>
          <w:color w:val="000000"/>
          <w:sz w:val="24"/>
          <w:szCs w:val="24"/>
        </w:rPr>
      </w:pPr>
      <w:r>
        <w:rPr>
          <w:rFonts w:ascii="宋体" w:hAnsi="宋体" w:hint="eastAsia"/>
          <w:color w:val="000000"/>
          <w:sz w:val="24"/>
          <w:szCs w:val="24"/>
        </w:rPr>
        <w:t>从感性认识到理性认识</w:t>
      </w:r>
      <w:r>
        <w:rPr>
          <w:rFonts w:ascii="宋体" w:hAnsi="宋体"/>
          <w:color w:val="000000"/>
          <w:sz w:val="24"/>
          <w:szCs w:val="24"/>
        </w:rPr>
        <w:t>；</w:t>
      </w:r>
    </w:p>
    <w:p w14:paraId="4B123575" w14:textId="77777777" w:rsidR="00036238" w:rsidRDefault="00886F09">
      <w:pPr>
        <w:rPr>
          <w:rFonts w:ascii="宋体" w:hAnsi="宋体"/>
          <w:color w:val="000000"/>
          <w:sz w:val="24"/>
          <w:szCs w:val="24"/>
        </w:rPr>
      </w:pPr>
      <w:r>
        <w:rPr>
          <w:rFonts w:ascii="宋体" w:hAnsi="宋体" w:hint="eastAsia"/>
          <w:color w:val="000000"/>
          <w:sz w:val="24"/>
          <w:szCs w:val="24"/>
        </w:rPr>
        <w:t>从理性认识到实践</w:t>
      </w:r>
      <w:r>
        <w:rPr>
          <w:rFonts w:ascii="宋体" w:hAnsi="宋体"/>
          <w:color w:val="000000"/>
          <w:sz w:val="24"/>
          <w:szCs w:val="24"/>
        </w:rPr>
        <w:t>；</w:t>
      </w:r>
    </w:p>
    <w:p w14:paraId="1499B747" w14:textId="77777777" w:rsidR="00036238" w:rsidRDefault="00886F09">
      <w:pPr>
        <w:rPr>
          <w:rFonts w:ascii="宋体" w:hAnsi="宋体"/>
          <w:color w:val="000000"/>
          <w:sz w:val="24"/>
          <w:szCs w:val="24"/>
        </w:rPr>
      </w:pPr>
      <w:r>
        <w:rPr>
          <w:rFonts w:ascii="宋体" w:hAnsi="宋体"/>
          <w:color w:val="000000"/>
          <w:sz w:val="24"/>
          <w:szCs w:val="24"/>
        </w:rPr>
        <w:t>实践、认识、再实践、再认识；</w:t>
      </w:r>
    </w:p>
    <w:p w14:paraId="6818D63D" w14:textId="77777777" w:rsidR="00036238" w:rsidRDefault="00886F09">
      <w:pPr>
        <w:rPr>
          <w:rFonts w:ascii="宋体" w:hAnsi="宋体"/>
          <w:color w:val="000000"/>
          <w:sz w:val="24"/>
          <w:szCs w:val="24"/>
        </w:rPr>
      </w:pPr>
      <w:r>
        <w:rPr>
          <w:rFonts w:ascii="宋体" w:hAnsi="宋体"/>
          <w:color w:val="000000"/>
          <w:sz w:val="24"/>
          <w:szCs w:val="24"/>
        </w:rPr>
        <w:lastRenderedPageBreak/>
        <w:t>认识运动</w:t>
      </w:r>
      <w:r>
        <w:rPr>
          <w:rFonts w:ascii="宋体" w:hAnsi="宋体" w:hint="eastAsia"/>
          <w:color w:val="000000"/>
          <w:sz w:val="24"/>
          <w:szCs w:val="24"/>
        </w:rPr>
        <w:t>反复循环和无限发展</w:t>
      </w:r>
      <w:r>
        <w:rPr>
          <w:rFonts w:ascii="宋体" w:hAnsi="宋体"/>
          <w:color w:val="000000"/>
          <w:sz w:val="24"/>
          <w:szCs w:val="24"/>
        </w:rPr>
        <w:t>。</w:t>
      </w:r>
    </w:p>
    <w:p w14:paraId="1BDFCBE3" w14:textId="77777777" w:rsidR="00036238" w:rsidRDefault="00886F09">
      <w:pPr>
        <w:rPr>
          <w:rFonts w:ascii="宋体" w:hAnsi="宋体"/>
          <w:color w:val="FF0000"/>
          <w:sz w:val="24"/>
          <w:szCs w:val="24"/>
        </w:rPr>
      </w:pPr>
      <w:r>
        <w:rPr>
          <w:rFonts w:ascii="宋体" w:hAnsi="宋体" w:hint="eastAsia"/>
          <w:color w:val="FF0000"/>
          <w:sz w:val="24"/>
          <w:szCs w:val="24"/>
        </w:rPr>
        <w:t>（</w:t>
      </w:r>
      <w:r>
        <w:rPr>
          <w:rFonts w:ascii="宋体" w:hAnsi="宋体"/>
          <w:color w:val="FF0000"/>
          <w:kern w:val="0"/>
          <w:sz w:val="24"/>
          <w:szCs w:val="24"/>
        </w:rPr>
        <w:t>人的认识过程是一个在实践基础上不断深化的发展过程，即表现为实践基础上有感性认识到理性认识，再从理性认识到实践的具体认识过程，又表现为从实践到认识，再从认识到实践的循环往复和无限发展的总过程。</w:t>
      </w:r>
      <w:r>
        <w:rPr>
          <w:rFonts w:ascii="宋体" w:hAnsi="宋体" w:hint="eastAsia"/>
          <w:color w:val="FF0000"/>
          <w:sz w:val="24"/>
          <w:szCs w:val="24"/>
        </w:rPr>
        <w:t>）</w:t>
      </w:r>
    </w:p>
    <w:p w14:paraId="739D8240" w14:textId="77777777" w:rsidR="00036238" w:rsidRDefault="00036238">
      <w:pPr>
        <w:rPr>
          <w:rFonts w:ascii="宋体" w:hAnsi="宋体"/>
          <w:color w:val="36363D"/>
          <w:sz w:val="24"/>
          <w:szCs w:val="24"/>
        </w:rPr>
      </w:pPr>
    </w:p>
    <w:p w14:paraId="7C9AD9B1" w14:textId="77777777" w:rsidR="00036238" w:rsidRDefault="00886F09">
      <w:pPr>
        <w:rPr>
          <w:rFonts w:ascii="宋体" w:hAnsi="宋体"/>
          <w:b/>
          <w:color w:val="36363D"/>
          <w:sz w:val="24"/>
          <w:szCs w:val="24"/>
        </w:rPr>
      </w:pPr>
      <w:r>
        <w:rPr>
          <w:rFonts w:ascii="宋体" w:hAnsi="宋体" w:hint="eastAsia"/>
          <w:b/>
          <w:color w:val="36363D"/>
          <w:sz w:val="24"/>
          <w:szCs w:val="24"/>
        </w:rPr>
        <w:t>第二节</w:t>
      </w:r>
      <w:r>
        <w:rPr>
          <w:rFonts w:ascii="宋体" w:hAnsi="宋体"/>
          <w:b/>
          <w:color w:val="36363D"/>
          <w:sz w:val="24"/>
          <w:szCs w:val="24"/>
        </w:rPr>
        <w:t xml:space="preserve"> </w:t>
      </w:r>
      <w:r>
        <w:rPr>
          <w:rFonts w:ascii="宋体" w:hAnsi="宋体" w:hint="eastAsia"/>
          <w:b/>
          <w:color w:val="36363D"/>
          <w:sz w:val="24"/>
          <w:szCs w:val="24"/>
        </w:rPr>
        <w:t>真理与价值</w:t>
      </w:r>
    </w:p>
    <w:p w14:paraId="5B9E52A9" w14:textId="77777777" w:rsidR="00036238" w:rsidRDefault="00886F09">
      <w:pPr>
        <w:rPr>
          <w:rFonts w:ascii="宋体" w:hAnsi="宋体"/>
          <w:color w:val="36363D"/>
          <w:sz w:val="24"/>
          <w:szCs w:val="24"/>
        </w:rPr>
      </w:pPr>
      <w:r>
        <w:rPr>
          <w:rFonts w:ascii="宋体" w:hAnsi="宋体" w:hint="eastAsia"/>
          <w:color w:val="36363D"/>
          <w:sz w:val="24"/>
          <w:szCs w:val="24"/>
        </w:rPr>
        <w:t>1</w:t>
      </w:r>
      <w:r>
        <w:rPr>
          <w:rFonts w:ascii="宋体" w:hAnsi="宋体"/>
          <w:color w:val="36363D"/>
          <w:sz w:val="24"/>
          <w:szCs w:val="24"/>
        </w:rPr>
        <w:t>.</w:t>
      </w:r>
      <w:r>
        <w:rPr>
          <w:rFonts w:ascii="宋体" w:hAnsi="宋体" w:hint="eastAsia"/>
          <w:b/>
          <w:color w:val="36363D"/>
          <w:sz w:val="24"/>
          <w:szCs w:val="24"/>
        </w:rPr>
        <w:t>真理</w:t>
      </w:r>
      <w:r>
        <w:rPr>
          <w:rFonts w:ascii="宋体" w:hAnsi="宋体" w:hint="eastAsia"/>
          <w:color w:val="36363D"/>
          <w:sz w:val="24"/>
          <w:szCs w:val="24"/>
        </w:rPr>
        <w:t>是标志主观与客观相符合的哲学范畴，是对客观事物及其规律的正确反映。</w:t>
      </w:r>
      <w:r>
        <w:rPr>
          <w:rFonts w:ascii="宋体" w:hAnsi="宋体"/>
          <w:color w:val="36363D"/>
          <w:sz w:val="24"/>
          <w:szCs w:val="24"/>
        </w:rPr>
        <w:t>P75</w:t>
      </w:r>
    </w:p>
    <w:p w14:paraId="63D604DE" w14:textId="77777777" w:rsidR="00036238" w:rsidRDefault="00036238">
      <w:pPr>
        <w:rPr>
          <w:rFonts w:ascii="宋体" w:hAnsi="宋体"/>
          <w:color w:val="36363D"/>
          <w:sz w:val="24"/>
          <w:szCs w:val="24"/>
        </w:rPr>
      </w:pPr>
    </w:p>
    <w:p w14:paraId="2485B2EF" w14:textId="77777777" w:rsidR="00036238" w:rsidRDefault="00886F09">
      <w:pPr>
        <w:rPr>
          <w:rFonts w:ascii="宋体" w:hAnsi="宋体"/>
          <w:color w:val="36363D"/>
          <w:sz w:val="24"/>
          <w:szCs w:val="24"/>
        </w:rPr>
      </w:pPr>
      <w:r>
        <w:rPr>
          <w:rFonts w:ascii="宋体" w:hAnsi="宋体" w:hint="eastAsia"/>
          <w:color w:val="36363D"/>
          <w:sz w:val="24"/>
          <w:szCs w:val="24"/>
        </w:rPr>
        <w:t>2</w:t>
      </w:r>
      <w:r>
        <w:rPr>
          <w:rFonts w:ascii="宋体" w:hAnsi="宋体"/>
          <w:color w:val="36363D"/>
          <w:sz w:val="24"/>
          <w:szCs w:val="24"/>
        </w:rPr>
        <w:t>.</w:t>
      </w:r>
      <w:r>
        <w:rPr>
          <w:rFonts w:ascii="宋体" w:hAnsi="宋体" w:hint="eastAsia"/>
          <w:b/>
          <w:color w:val="36363D"/>
          <w:sz w:val="24"/>
          <w:szCs w:val="24"/>
        </w:rPr>
        <w:t>真理的客观性</w:t>
      </w:r>
      <w:r>
        <w:rPr>
          <w:rFonts w:ascii="宋体" w:hAnsi="宋体"/>
          <w:b/>
          <w:color w:val="36363D"/>
          <w:sz w:val="24"/>
          <w:szCs w:val="24"/>
        </w:rPr>
        <w:t>P75</w:t>
      </w:r>
    </w:p>
    <w:p w14:paraId="382E3F16" w14:textId="77777777" w:rsidR="00036238" w:rsidRDefault="00886F09">
      <w:pPr>
        <w:rPr>
          <w:rFonts w:ascii="宋体" w:hAnsi="宋体"/>
          <w:color w:val="36363D"/>
          <w:sz w:val="24"/>
          <w:szCs w:val="24"/>
        </w:rPr>
      </w:pPr>
      <w:r>
        <w:rPr>
          <w:rFonts w:ascii="宋体" w:hAnsi="宋体" w:hint="eastAsia"/>
          <w:color w:val="36363D"/>
          <w:sz w:val="24"/>
          <w:szCs w:val="24"/>
        </w:rPr>
        <w:t>真理的客观性是真理的本质属性，指真理的内容是对客观事物及其规律的正确反映，真理中包含着不依赖于人和人的意识的客观内容。</w:t>
      </w:r>
    </w:p>
    <w:p w14:paraId="6136F4AC" w14:textId="77777777" w:rsidR="00036238" w:rsidRDefault="00886F09">
      <w:pPr>
        <w:rPr>
          <w:rFonts w:ascii="宋体" w:hAnsi="宋体"/>
          <w:color w:val="FF0000"/>
          <w:kern w:val="0"/>
          <w:sz w:val="24"/>
          <w:szCs w:val="24"/>
        </w:rPr>
      </w:pPr>
      <w:r>
        <w:rPr>
          <w:rFonts w:ascii="宋体" w:hAnsi="宋体"/>
          <w:color w:val="FF0000"/>
          <w:kern w:val="0"/>
          <w:sz w:val="24"/>
          <w:szCs w:val="24"/>
        </w:rPr>
        <w:t>割裂真理的绝对性与相对性的辩证关系，就会走向形而上学的真理观。</w:t>
      </w:r>
    </w:p>
    <w:p w14:paraId="145567D8" w14:textId="77777777" w:rsidR="00036238" w:rsidRDefault="00036238">
      <w:pPr>
        <w:rPr>
          <w:rFonts w:ascii="宋体" w:hAnsi="宋体"/>
          <w:color w:val="FF0000"/>
          <w:kern w:val="0"/>
          <w:sz w:val="24"/>
          <w:szCs w:val="24"/>
        </w:rPr>
      </w:pPr>
    </w:p>
    <w:p w14:paraId="2B7D7886" w14:textId="77777777" w:rsidR="00036238" w:rsidRDefault="00886F09">
      <w:pPr>
        <w:rPr>
          <w:rFonts w:ascii="宋体" w:hAnsi="宋体"/>
          <w:color w:val="36363D"/>
          <w:sz w:val="24"/>
          <w:szCs w:val="24"/>
        </w:rPr>
      </w:pPr>
      <w:r>
        <w:rPr>
          <w:rFonts w:ascii="宋体" w:hAnsi="宋体" w:hint="eastAsia"/>
          <w:color w:val="36363D"/>
          <w:sz w:val="24"/>
          <w:szCs w:val="24"/>
        </w:rPr>
        <w:t>3</w:t>
      </w:r>
      <w:r>
        <w:rPr>
          <w:rFonts w:ascii="宋体" w:hAnsi="宋体"/>
          <w:color w:val="36363D"/>
          <w:sz w:val="24"/>
          <w:szCs w:val="24"/>
        </w:rPr>
        <w:t>.</w:t>
      </w:r>
      <w:r>
        <w:rPr>
          <w:rFonts w:ascii="宋体" w:hAnsi="宋体" w:hint="eastAsia"/>
          <w:b/>
          <w:color w:val="36363D"/>
          <w:sz w:val="24"/>
          <w:szCs w:val="24"/>
        </w:rPr>
        <w:t>真理的绝对性和相对性</w:t>
      </w:r>
      <w:r>
        <w:rPr>
          <w:rFonts w:ascii="宋体" w:hAnsi="宋体"/>
          <w:b/>
          <w:color w:val="36363D"/>
          <w:sz w:val="24"/>
          <w:szCs w:val="24"/>
        </w:rPr>
        <w:t>P76.77.78</w:t>
      </w:r>
    </w:p>
    <w:p w14:paraId="07858938" w14:textId="77777777" w:rsidR="00036238" w:rsidRDefault="00886F09">
      <w:pPr>
        <w:rPr>
          <w:rFonts w:ascii="宋体" w:hAnsi="宋体"/>
          <w:color w:val="36363D"/>
          <w:sz w:val="24"/>
          <w:szCs w:val="24"/>
        </w:rPr>
      </w:pPr>
      <w:r>
        <w:rPr>
          <w:rFonts w:ascii="宋体" w:hAnsi="宋体" w:hint="eastAsia"/>
          <w:color w:val="36363D"/>
          <w:sz w:val="24"/>
          <w:szCs w:val="24"/>
        </w:rPr>
        <w:t>（</w:t>
      </w:r>
      <w:r>
        <w:rPr>
          <w:rFonts w:ascii="宋体" w:hAnsi="宋体" w:hint="eastAsia"/>
          <w:color w:val="36363D"/>
          <w:sz w:val="24"/>
          <w:szCs w:val="24"/>
        </w:rPr>
        <w:t>1</w:t>
      </w:r>
      <w:r>
        <w:rPr>
          <w:rFonts w:ascii="宋体" w:hAnsi="宋体" w:hint="eastAsia"/>
          <w:color w:val="36363D"/>
          <w:sz w:val="24"/>
          <w:szCs w:val="24"/>
        </w:rPr>
        <w:t>）真理的绝对性：是指真理主客观统一的确定性和发展的无限性。</w:t>
      </w:r>
    </w:p>
    <w:p w14:paraId="28EDE956" w14:textId="77777777" w:rsidR="00036238" w:rsidRDefault="00886F09">
      <w:pPr>
        <w:rPr>
          <w:rFonts w:ascii="宋体" w:hAnsi="宋体"/>
          <w:color w:val="92D050"/>
          <w:sz w:val="24"/>
          <w:szCs w:val="24"/>
        </w:rPr>
      </w:pPr>
      <w:r>
        <w:rPr>
          <w:rFonts w:ascii="宋体" w:hAnsi="宋体" w:hint="eastAsia"/>
          <w:color w:val="92D050"/>
          <w:sz w:val="24"/>
          <w:szCs w:val="24"/>
        </w:rPr>
        <w:t>①</w:t>
      </w:r>
      <w:r>
        <w:rPr>
          <w:rFonts w:ascii="宋体" w:hAnsi="宋体"/>
          <w:color w:val="92D050"/>
          <w:sz w:val="24"/>
          <w:szCs w:val="24"/>
        </w:rPr>
        <w:t>任何真理都标志着主观与客观之间的符合，都包含着不依赖于人和人的意识的客观内容，</w:t>
      </w:r>
      <w:r>
        <w:rPr>
          <w:rFonts w:ascii="宋体" w:hAnsi="宋体" w:hint="eastAsia"/>
          <w:color w:val="92D050"/>
          <w:sz w:val="24"/>
          <w:szCs w:val="24"/>
        </w:rPr>
        <w:t>都同谬误有原则的界限，这一点是绝对的、无条件的；</w:t>
      </w:r>
    </w:p>
    <w:p w14:paraId="4A1D405D" w14:textId="77777777" w:rsidR="00036238" w:rsidRDefault="00886F09">
      <w:pPr>
        <w:rPr>
          <w:rFonts w:ascii="宋体" w:hAnsi="宋体"/>
          <w:color w:val="92D050"/>
          <w:sz w:val="24"/>
          <w:szCs w:val="24"/>
        </w:rPr>
      </w:pPr>
      <w:r>
        <w:rPr>
          <w:rFonts w:ascii="宋体" w:hAnsi="宋体" w:hint="eastAsia"/>
          <w:color w:val="92D050"/>
          <w:sz w:val="24"/>
          <w:szCs w:val="24"/>
        </w:rPr>
        <w:t>②</w:t>
      </w:r>
      <w:r>
        <w:rPr>
          <w:rFonts w:ascii="宋体" w:hAnsi="宋体"/>
          <w:color w:val="92D050"/>
          <w:sz w:val="24"/>
          <w:szCs w:val="24"/>
        </w:rPr>
        <w:t>人类</w:t>
      </w:r>
      <w:proofErr w:type="gramStart"/>
      <w:r>
        <w:rPr>
          <w:rFonts w:ascii="宋体" w:hAnsi="宋体"/>
          <w:color w:val="92D050"/>
          <w:sz w:val="24"/>
          <w:szCs w:val="24"/>
        </w:rPr>
        <w:t>认识按</w:t>
      </w:r>
      <w:proofErr w:type="gramEnd"/>
      <w:r>
        <w:rPr>
          <w:rFonts w:ascii="宋体" w:hAnsi="宋体"/>
          <w:color w:val="92D050"/>
          <w:sz w:val="24"/>
          <w:szCs w:val="24"/>
        </w:rPr>
        <w:t>其本性来说，能够正确认识无限发展着的物质世界，认识每前进一步，都是对无限发展</w:t>
      </w:r>
      <w:r>
        <w:rPr>
          <w:rFonts w:ascii="宋体" w:hAnsi="宋体"/>
          <w:color w:val="92D050"/>
          <w:sz w:val="24"/>
          <w:szCs w:val="24"/>
        </w:rPr>
        <w:t>着的物质世界的接近，这一点也是绝对的、无条件的。</w:t>
      </w:r>
    </w:p>
    <w:p w14:paraId="5F3B0B7F" w14:textId="77777777" w:rsidR="00036238" w:rsidRDefault="00886F09">
      <w:pPr>
        <w:rPr>
          <w:rFonts w:ascii="宋体" w:hAnsi="宋体"/>
          <w:color w:val="36363D"/>
          <w:sz w:val="24"/>
          <w:szCs w:val="24"/>
        </w:rPr>
      </w:pPr>
      <w:r>
        <w:rPr>
          <w:rFonts w:ascii="宋体" w:hAnsi="宋体" w:hint="eastAsia"/>
          <w:color w:val="36363D"/>
          <w:sz w:val="24"/>
          <w:szCs w:val="24"/>
        </w:rPr>
        <w:t>（</w:t>
      </w:r>
      <w:r>
        <w:rPr>
          <w:rFonts w:ascii="宋体" w:hAnsi="宋体" w:hint="eastAsia"/>
          <w:color w:val="36363D"/>
          <w:sz w:val="24"/>
          <w:szCs w:val="24"/>
        </w:rPr>
        <w:t>2</w:t>
      </w:r>
      <w:r>
        <w:rPr>
          <w:rFonts w:ascii="宋体" w:hAnsi="宋体" w:hint="eastAsia"/>
          <w:color w:val="36363D"/>
          <w:sz w:val="24"/>
          <w:szCs w:val="24"/>
        </w:rPr>
        <w:t>）真理的相对性</w:t>
      </w:r>
      <w:r>
        <w:rPr>
          <w:rFonts w:ascii="宋体" w:hAnsi="宋体"/>
          <w:color w:val="FFC000"/>
          <w:sz w:val="24"/>
          <w:szCs w:val="24"/>
        </w:rPr>
        <w:t>（名解）</w:t>
      </w:r>
      <w:r>
        <w:rPr>
          <w:rFonts w:ascii="宋体" w:hAnsi="宋体" w:hint="eastAsia"/>
          <w:color w:val="36363D"/>
          <w:sz w:val="24"/>
          <w:szCs w:val="24"/>
        </w:rPr>
        <w:t>：是指人们在一定条件下对客观事物及其本质和发展规律的正确认识总是有限度的、不完善的。</w:t>
      </w:r>
    </w:p>
    <w:p w14:paraId="7734ED90" w14:textId="77777777" w:rsidR="00036238" w:rsidRDefault="00886F09">
      <w:pPr>
        <w:rPr>
          <w:rFonts w:ascii="宋体" w:hAnsi="宋体"/>
          <w:color w:val="92D050"/>
          <w:sz w:val="24"/>
          <w:szCs w:val="24"/>
        </w:rPr>
      </w:pPr>
      <w:r>
        <w:rPr>
          <w:rFonts w:ascii="宋体" w:hAnsi="宋体" w:hint="eastAsia"/>
          <w:color w:val="92D050"/>
          <w:sz w:val="24"/>
          <w:szCs w:val="24"/>
        </w:rPr>
        <w:t>①</w:t>
      </w:r>
      <w:r>
        <w:rPr>
          <w:rFonts w:ascii="宋体" w:hAnsi="宋体"/>
          <w:color w:val="92D050"/>
          <w:sz w:val="24"/>
          <w:szCs w:val="24"/>
        </w:rPr>
        <w:t>从客观世界的整体来看，任何真理都只是</w:t>
      </w:r>
      <w:r>
        <w:rPr>
          <w:rFonts w:ascii="宋体" w:hAnsi="宋体" w:hint="eastAsia"/>
          <w:color w:val="92D050"/>
          <w:sz w:val="24"/>
          <w:szCs w:val="24"/>
        </w:rPr>
        <w:t>对客观世界的某一阶段、某</w:t>
      </w:r>
      <w:r>
        <w:rPr>
          <w:rFonts w:ascii="宋体" w:hAnsi="宋体"/>
          <w:color w:val="92D050"/>
          <w:sz w:val="24"/>
          <w:szCs w:val="24"/>
        </w:rPr>
        <w:t>一部分的正确认识，人类已经达到的认识的广度总是有限度的，因而，认识有待扩展</w:t>
      </w:r>
      <w:r>
        <w:rPr>
          <w:rFonts w:ascii="宋体" w:hAnsi="宋体" w:hint="eastAsia"/>
          <w:color w:val="92D050"/>
          <w:sz w:val="24"/>
          <w:szCs w:val="24"/>
        </w:rPr>
        <w:t>；</w:t>
      </w:r>
    </w:p>
    <w:p w14:paraId="448A92C4" w14:textId="77777777" w:rsidR="00036238" w:rsidRDefault="00886F09">
      <w:pPr>
        <w:rPr>
          <w:rFonts w:ascii="宋体" w:hAnsi="宋体"/>
          <w:color w:val="92D050"/>
          <w:sz w:val="24"/>
          <w:szCs w:val="24"/>
        </w:rPr>
      </w:pPr>
      <w:r>
        <w:rPr>
          <w:rFonts w:ascii="宋体" w:hAnsi="宋体" w:hint="eastAsia"/>
          <w:color w:val="92D050"/>
          <w:sz w:val="24"/>
          <w:szCs w:val="24"/>
        </w:rPr>
        <w:t>②</w:t>
      </w:r>
      <w:r>
        <w:rPr>
          <w:rFonts w:ascii="宋体" w:hAnsi="宋体"/>
          <w:color w:val="92D050"/>
          <w:sz w:val="24"/>
          <w:szCs w:val="24"/>
        </w:rPr>
        <w:t>就特定事物而言</w:t>
      </w:r>
      <w:r>
        <w:rPr>
          <w:rFonts w:ascii="宋体" w:hAnsi="宋体" w:hint="eastAsia"/>
          <w:color w:val="92D050"/>
          <w:sz w:val="24"/>
          <w:szCs w:val="24"/>
        </w:rPr>
        <w:t>，</w:t>
      </w:r>
      <w:r>
        <w:rPr>
          <w:rFonts w:ascii="宋体" w:hAnsi="宋体"/>
          <w:color w:val="92D050"/>
          <w:sz w:val="24"/>
          <w:szCs w:val="24"/>
        </w:rPr>
        <w:t>任何真理都只是对客观对象一定方面、一定层次和一定程度的正确认识，认识反映事物的深度是有限度的，或是近似性的</w:t>
      </w:r>
      <w:r>
        <w:rPr>
          <w:rFonts w:ascii="宋体" w:hAnsi="宋体" w:hint="eastAsia"/>
          <w:color w:val="92D050"/>
          <w:sz w:val="24"/>
          <w:szCs w:val="24"/>
        </w:rPr>
        <w:t>，</w:t>
      </w:r>
      <w:r>
        <w:rPr>
          <w:rFonts w:ascii="宋体" w:hAnsi="宋体"/>
          <w:color w:val="92D050"/>
          <w:sz w:val="24"/>
          <w:szCs w:val="24"/>
        </w:rPr>
        <w:t>因而，认识有待深化。</w:t>
      </w:r>
    </w:p>
    <w:p w14:paraId="132D40F2" w14:textId="77777777" w:rsidR="00036238" w:rsidRDefault="00886F09">
      <w:pPr>
        <w:rPr>
          <w:rFonts w:ascii="宋体" w:hAnsi="宋体"/>
          <w:color w:val="92D050"/>
          <w:sz w:val="24"/>
          <w:szCs w:val="24"/>
        </w:rPr>
      </w:pPr>
      <w:r>
        <w:rPr>
          <w:rFonts w:ascii="宋体" w:hAnsi="宋体" w:hint="eastAsia"/>
          <w:color w:val="92D050"/>
          <w:sz w:val="24"/>
          <w:szCs w:val="24"/>
        </w:rPr>
        <w:t>（</w:t>
      </w:r>
      <w:r>
        <w:rPr>
          <w:rFonts w:ascii="宋体" w:hAnsi="宋体" w:hint="eastAsia"/>
          <w:color w:val="92D050"/>
          <w:sz w:val="24"/>
          <w:szCs w:val="24"/>
        </w:rPr>
        <w:t>3</w:t>
      </w:r>
      <w:r>
        <w:rPr>
          <w:rFonts w:ascii="宋体" w:hAnsi="宋体" w:hint="eastAsia"/>
          <w:color w:val="92D050"/>
          <w:sz w:val="24"/>
          <w:szCs w:val="24"/>
        </w:rPr>
        <w:t>）真理的绝对性和相对性的关系。真理的绝对性和相对性是辩证统一的。</w:t>
      </w:r>
    </w:p>
    <w:p w14:paraId="4A21524A" w14:textId="77777777" w:rsidR="00036238" w:rsidRDefault="00886F09">
      <w:pPr>
        <w:rPr>
          <w:rFonts w:ascii="宋体" w:hAnsi="宋体"/>
          <w:color w:val="92D050"/>
          <w:sz w:val="24"/>
          <w:szCs w:val="24"/>
        </w:rPr>
      </w:pPr>
      <w:r>
        <w:rPr>
          <w:rFonts w:ascii="宋体" w:hAnsi="宋体" w:hint="eastAsia"/>
          <w:color w:val="92D050"/>
          <w:sz w:val="24"/>
          <w:szCs w:val="24"/>
        </w:rPr>
        <w:t>①二者相互依存；</w:t>
      </w:r>
    </w:p>
    <w:p w14:paraId="7B5EBA92" w14:textId="77777777" w:rsidR="00036238" w:rsidRDefault="00886F09">
      <w:pPr>
        <w:rPr>
          <w:rFonts w:ascii="宋体" w:hAnsi="宋体"/>
          <w:color w:val="92D050"/>
          <w:sz w:val="24"/>
          <w:szCs w:val="24"/>
        </w:rPr>
      </w:pPr>
      <w:r>
        <w:rPr>
          <w:rFonts w:ascii="宋体" w:hAnsi="宋体" w:hint="eastAsia"/>
          <w:color w:val="92D050"/>
          <w:sz w:val="24"/>
          <w:szCs w:val="24"/>
        </w:rPr>
        <w:t>②二者相互包含。一是真理的绝对性寓于真理的相对性之中；二是真理的相对性包含并表现着真理的绝对性。</w:t>
      </w:r>
    </w:p>
    <w:p w14:paraId="7C285D22" w14:textId="77777777" w:rsidR="00036238" w:rsidRDefault="00036238">
      <w:pPr>
        <w:rPr>
          <w:rFonts w:ascii="宋体" w:hAnsi="宋体"/>
          <w:color w:val="36363D"/>
          <w:sz w:val="24"/>
          <w:szCs w:val="24"/>
        </w:rPr>
      </w:pPr>
    </w:p>
    <w:p w14:paraId="3389E959" w14:textId="77777777" w:rsidR="00036238" w:rsidRDefault="00886F09">
      <w:pPr>
        <w:rPr>
          <w:rFonts w:ascii="宋体" w:hAnsi="宋体"/>
          <w:color w:val="92D050"/>
          <w:sz w:val="24"/>
          <w:szCs w:val="24"/>
        </w:rPr>
      </w:pPr>
      <w:r>
        <w:rPr>
          <w:rFonts w:ascii="宋体" w:hAnsi="宋体" w:hint="eastAsia"/>
          <w:color w:val="92D050"/>
          <w:sz w:val="24"/>
          <w:szCs w:val="24"/>
        </w:rPr>
        <w:t>4</w:t>
      </w:r>
      <w:r>
        <w:rPr>
          <w:rFonts w:ascii="宋体" w:hAnsi="宋体"/>
          <w:color w:val="92D050"/>
          <w:sz w:val="24"/>
          <w:szCs w:val="24"/>
        </w:rPr>
        <w:t>.</w:t>
      </w:r>
      <w:r>
        <w:rPr>
          <w:rFonts w:ascii="宋体" w:hAnsi="宋体" w:hint="eastAsia"/>
          <w:b/>
          <w:color w:val="92D050"/>
          <w:sz w:val="24"/>
          <w:szCs w:val="24"/>
        </w:rPr>
        <w:t>真理与谬误</w:t>
      </w:r>
      <w:r>
        <w:rPr>
          <w:rFonts w:ascii="宋体" w:hAnsi="宋体"/>
          <w:b/>
          <w:color w:val="92D050"/>
          <w:sz w:val="24"/>
          <w:szCs w:val="24"/>
        </w:rPr>
        <w:t>P80.81</w:t>
      </w:r>
    </w:p>
    <w:p w14:paraId="4CC9C8E2" w14:textId="77777777" w:rsidR="00036238" w:rsidRDefault="00886F09">
      <w:pPr>
        <w:rPr>
          <w:rFonts w:ascii="宋体" w:hAnsi="宋体"/>
          <w:color w:val="92D050"/>
          <w:sz w:val="24"/>
          <w:szCs w:val="24"/>
        </w:rPr>
      </w:pPr>
      <w:r>
        <w:rPr>
          <w:rFonts w:ascii="宋体" w:hAnsi="宋体" w:hint="eastAsia"/>
          <w:color w:val="92D050"/>
          <w:sz w:val="24"/>
          <w:szCs w:val="24"/>
        </w:rPr>
        <w:t>谬误是同客观事物及其发展规律相违背的认识，是对客观事物及其发展规律的歪曲反映。</w:t>
      </w:r>
    </w:p>
    <w:p w14:paraId="742C5FDD" w14:textId="77777777" w:rsidR="00036238" w:rsidRDefault="00886F09">
      <w:pPr>
        <w:rPr>
          <w:rFonts w:ascii="宋体" w:hAnsi="宋体"/>
          <w:color w:val="92D050"/>
          <w:sz w:val="24"/>
          <w:szCs w:val="24"/>
        </w:rPr>
      </w:pPr>
      <w:r>
        <w:rPr>
          <w:rFonts w:ascii="宋体" w:hAnsi="宋体" w:hint="eastAsia"/>
          <w:color w:val="92D050"/>
          <w:sz w:val="24"/>
          <w:szCs w:val="24"/>
        </w:rPr>
        <w:t>真理和谬误之间既对立又统一：</w:t>
      </w:r>
    </w:p>
    <w:p w14:paraId="6566925A" w14:textId="77777777" w:rsidR="00036238" w:rsidRDefault="00886F09">
      <w:pPr>
        <w:rPr>
          <w:rFonts w:ascii="宋体" w:hAnsi="宋体"/>
          <w:color w:val="92D050"/>
          <w:sz w:val="24"/>
          <w:szCs w:val="24"/>
        </w:rPr>
      </w:pPr>
      <w:r>
        <w:rPr>
          <w:rFonts w:ascii="宋体" w:hAnsi="宋体" w:hint="eastAsia"/>
          <w:color w:val="92D050"/>
          <w:sz w:val="24"/>
          <w:szCs w:val="24"/>
        </w:rPr>
        <w:t>①真理与谬误相互对立；</w:t>
      </w:r>
    </w:p>
    <w:p w14:paraId="2B096448" w14:textId="77777777" w:rsidR="00036238" w:rsidRDefault="00886F09">
      <w:pPr>
        <w:rPr>
          <w:rFonts w:ascii="宋体" w:hAnsi="宋体"/>
          <w:color w:val="92D050"/>
          <w:sz w:val="24"/>
          <w:szCs w:val="24"/>
        </w:rPr>
      </w:pPr>
      <w:r>
        <w:rPr>
          <w:rFonts w:ascii="宋体" w:hAnsi="宋体" w:hint="eastAsia"/>
          <w:color w:val="92D050"/>
          <w:sz w:val="24"/>
          <w:szCs w:val="24"/>
        </w:rPr>
        <w:t>②真理与谬误的对立又是相对的，它们在一定条件下能够相互转化。</w:t>
      </w:r>
    </w:p>
    <w:p w14:paraId="2258F2FA" w14:textId="77777777" w:rsidR="00036238" w:rsidRDefault="00886F09">
      <w:pPr>
        <w:rPr>
          <w:rFonts w:ascii="宋体" w:hAnsi="宋体"/>
          <w:color w:val="92D050"/>
          <w:sz w:val="24"/>
          <w:szCs w:val="24"/>
        </w:rPr>
      </w:pPr>
      <w:r>
        <w:rPr>
          <w:rFonts w:ascii="宋体" w:hAnsi="宋体" w:hint="eastAsia"/>
          <w:color w:val="92D050"/>
          <w:sz w:val="24"/>
          <w:szCs w:val="24"/>
        </w:rPr>
        <w:t>真理总是同谬误相比较而存在、相斗争而发展的。</w:t>
      </w:r>
    </w:p>
    <w:p w14:paraId="496E2BF9" w14:textId="77777777" w:rsidR="00036238" w:rsidRDefault="00036238">
      <w:pPr>
        <w:rPr>
          <w:rFonts w:ascii="宋体" w:hAnsi="宋体"/>
          <w:color w:val="36363D"/>
          <w:sz w:val="24"/>
          <w:szCs w:val="24"/>
        </w:rPr>
      </w:pPr>
    </w:p>
    <w:p w14:paraId="2299D06B" w14:textId="77777777" w:rsidR="00036238" w:rsidRDefault="00886F09">
      <w:pPr>
        <w:rPr>
          <w:rFonts w:ascii="宋体" w:hAnsi="宋体"/>
          <w:color w:val="36363D"/>
          <w:sz w:val="24"/>
          <w:szCs w:val="24"/>
        </w:rPr>
      </w:pPr>
      <w:r>
        <w:rPr>
          <w:rFonts w:ascii="宋体" w:hAnsi="宋体" w:hint="eastAsia"/>
          <w:color w:val="36363D"/>
          <w:sz w:val="24"/>
          <w:szCs w:val="24"/>
        </w:rPr>
        <w:t>5</w:t>
      </w:r>
      <w:r>
        <w:rPr>
          <w:rFonts w:ascii="宋体" w:hAnsi="宋体"/>
          <w:color w:val="36363D"/>
          <w:sz w:val="24"/>
          <w:szCs w:val="24"/>
        </w:rPr>
        <w:t>.</w:t>
      </w:r>
      <w:r>
        <w:rPr>
          <w:rFonts w:ascii="宋体" w:hAnsi="宋体" w:hint="eastAsia"/>
          <w:b/>
          <w:color w:val="36363D"/>
          <w:sz w:val="24"/>
          <w:szCs w:val="24"/>
        </w:rPr>
        <w:t>实践是检验真理的唯一标准</w:t>
      </w:r>
      <w:r>
        <w:rPr>
          <w:rFonts w:ascii="宋体" w:hAnsi="宋体" w:hint="eastAsia"/>
          <w:color w:val="36363D"/>
          <w:sz w:val="24"/>
          <w:szCs w:val="24"/>
        </w:rPr>
        <w:t>。</w:t>
      </w:r>
      <w:r>
        <w:rPr>
          <w:rFonts w:ascii="宋体" w:hAnsi="宋体"/>
          <w:color w:val="36363D"/>
          <w:sz w:val="24"/>
          <w:szCs w:val="24"/>
        </w:rPr>
        <w:t>P83.84</w:t>
      </w:r>
    </w:p>
    <w:p w14:paraId="01DD4E00" w14:textId="77777777" w:rsidR="00036238" w:rsidRDefault="00886F09">
      <w:pPr>
        <w:rPr>
          <w:rFonts w:ascii="宋体" w:hAnsi="宋体"/>
          <w:color w:val="36363D"/>
          <w:sz w:val="24"/>
          <w:szCs w:val="24"/>
        </w:rPr>
      </w:pPr>
      <w:r>
        <w:rPr>
          <w:rFonts w:ascii="宋体" w:hAnsi="宋体" w:hint="eastAsia"/>
          <w:color w:val="36363D"/>
          <w:sz w:val="24"/>
          <w:szCs w:val="24"/>
        </w:rPr>
        <w:t>这是由真理的本性和实践的特点决定的。</w:t>
      </w:r>
    </w:p>
    <w:p w14:paraId="22060129" w14:textId="77777777" w:rsidR="00036238" w:rsidRDefault="00886F09">
      <w:pPr>
        <w:rPr>
          <w:rFonts w:ascii="宋体" w:hAnsi="宋体"/>
          <w:color w:val="92D050"/>
          <w:sz w:val="24"/>
          <w:szCs w:val="24"/>
        </w:rPr>
      </w:pPr>
      <w:r>
        <w:rPr>
          <w:rFonts w:ascii="宋体" w:hAnsi="宋体" w:hint="eastAsia"/>
          <w:color w:val="92D050"/>
          <w:sz w:val="24"/>
          <w:szCs w:val="24"/>
        </w:rPr>
        <w:t>（</w:t>
      </w:r>
      <w:r>
        <w:rPr>
          <w:rFonts w:ascii="宋体" w:hAnsi="宋体" w:hint="eastAsia"/>
          <w:color w:val="92D050"/>
          <w:sz w:val="24"/>
          <w:szCs w:val="24"/>
        </w:rPr>
        <w:t>1</w:t>
      </w:r>
      <w:r>
        <w:rPr>
          <w:rFonts w:ascii="宋体" w:hAnsi="宋体" w:hint="eastAsia"/>
          <w:color w:val="92D050"/>
          <w:sz w:val="24"/>
          <w:szCs w:val="24"/>
        </w:rPr>
        <w:t>）从真理的本性看，真理是人们对客观事物及其发展规律的正确反映，它的本性在于主观和客观相符合。检验真理就是检验人的主观认识同客观实际是否相</w:t>
      </w:r>
      <w:r>
        <w:rPr>
          <w:rFonts w:ascii="宋体" w:hAnsi="宋体" w:hint="eastAsia"/>
          <w:color w:val="92D050"/>
          <w:sz w:val="24"/>
          <w:szCs w:val="24"/>
        </w:rPr>
        <w:lastRenderedPageBreak/>
        <w:t>符合以及符合的程度。实践作为主客观联系的桥梁、纽带或“交错点”，能够把主观认识与客观事物联系和沟通起来，从而使人们能够把二者加以比较和对照。</w:t>
      </w:r>
    </w:p>
    <w:p w14:paraId="5B674D59" w14:textId="77777777" w:rsidR="00036238" w:rsidRDefault="00886F09">
      <w:pPr>
        <w:rPr>
          <w:rFonts w:ascii="宋体" w:hAnsi="宋体"/>
          <w:color w:val="92D050"/>
          <w:sz w:val="24"/>
          <w:szCs w:val="24"/>
        </w:rPr>
      </w:pPr>
      <w:r>
        <w:rPr>
          <w:rFonts w:ascii="宋体" w:hAnsi="宋体" w:hint="eastAsia"/>
          <w:color w:val="92D050"/>
          <w:sz w:val="24"/>
          <w:szCs w:val="24"/>
        </w:rPr>
        <w:t>（</w:t>
      </w:r>
      <w:r>
        <w:rPr>
          <w:rFonts w:ascii="宋体" w:hAnsi="宋体" w:hint="eastAsia"/>
          <w:color w:val="92D050"/>
          <w:sz w:val="24"/>
          <w:szCs w:val="24"/>
        </w:rPr>
        <w:t>2</w:t>
      </w:r>
      <w:r>
        <w:rPr>
          <w:rFonts w:ascii="宋体" w:hAnsi="宋体" w:hint="eastAsia"/>
          <w:color w:val="92D050"/>
          <w:sz w:val="24"/>
          <w:szCs w:val="24"/>
        </w:rPr>
        <w:t>）从实践的特点看，实践是人们改造世界的客观的物质性活动，具有直接现实性的特点。实践能够把一定的认识、理论变成直接的、实实在在的现实，把主观的东西变为客观的东西。实践的直接现实性的品格，是实践能够成为检验真理唯一标准的主要根据，</w:t>
      </w:r>
      <w:r>
        <w:rPr>
          <w:rFonts w:ascii="宋体" w:hAnsi="宋体" w:hint="eastAsia"/>
          <w:color w:val="92D050"/>
          <w:sz w:val="24"/>
          <w:szCs w:val="24"/>
        </w:rPr>
        <w:t>也使实践成为最公正、最有权威的终极审判官。</w:t>
      </w:r>
    </w:p>
    <w:p w14:paraId="250F3CCE" w14:textId="77777777" w:rsidR="00036238" w:rsidRDefault="00036238">
      <w:pPr>
        <w:rPr>
          <w:rFonts w:ascii="宋体" w:hAnsi="宋体"/>
          <w:color w:val="36363D"/>
          <w:sz w:val="24"/>
          <w:szCs w:val="24"/>
        </w:rPr>
      </w:pPr>
    </w:p>
    <w:p w14:paraId="549C6CC6" w14:textId="77777777" w:rsidR="00036238" w:rsidRDefault="00886F09">
      <w:pPr>
        <w:rPr>
          <w:rFonts w:ascii="宋体" w:hAnsi="宋体"/>
          <w:color w:val="36363D"/>
          <w:sz w:val="24"/>
          <w:szCs w:val="24"/>
        </w:rPr>
      </w:pPr>
      <w:r>
        <w:rPr>
          <w:rFonts w:ascii="宋体" w:hAnsi="宋体"/>
          <w:color w:val="36363D"/>
          <w:sz w:val="24"/>
          <w:szCs w:val="24"/>
        </w:rPr>
        <w:t>6.</w:t>
      </w:r>
      <w:r>
        <w:rPr>
          <w:rFonts w:ascii="宋体" w:hAnsi="宋体" w:hint="eastAsia"/>
          <w:b/>
          <w:color w:val="36363D"/>
          <w:sz w:val="24"/>
          <w:szCs w:val="24"/>
        </w:rPr>
        <w:t>实践标准是确定性与不确定性的统一</w:t>
      </w:r>
      <w:r>
        <w:rPr>
          <w:rFonts w:ascii="宋体" w:hAnsi="宋体"/>
          <w:b/>
          <w:color w:val="36363D"/>
          <w:sz w:val="24"/>
          <w:szCs w:val="24"/>
        </w:rPr>
        <w:t>P85</w:t>
      </w:r>
    </w:p>
    <w:p w14:paraId="1005BBC7" w14:textId="77777777" w:rsidR="00036238" w:rsidRDefault="00886F09">
      <w:pPr>
        <w:rPr>
          <w:rFonts w:ascii="宋体" w:hAnsi="宋体"/>
          <w:color w:val="36363D"/>
          <w:sz w:val="24"/>
          <w:szCs w:val="24"/>
        </w:rPr>
      </w:pPr>
      <w:r>
        <w:rPr>
          <w:rFonts w:ascii="宋体" w:hAnsi="宋体" w:hint="eastAsia"/>
          <w:color w:val="36363D"/>
          <w:sz w:val="24"/>
          <w:szCs w:val="24"/>
        </w:rPr>
        <w:t>实践作为检验真理的标准，既是确定性的，又是不确定性的，实践标准是确定性与不确定性的统一。</w:t>
      </w:r>
    </w:p>
    <w:p w14:paraId="47017E96" w14:textId="77777777" w:rsidR="00036238" w:rsidRDefault="00886F09">
      <w:pPr>
        <w:rPr>
          <w:rFonts w:ascii="宋体" w:hAnsi="宋体"/>
          <w:color w:val="92D050"/>
          <w:sz w:val="24"/>
          <w:szCs w:val="24"/>
        </w:rPr>
      </w:pP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）实践标准的确定性即绝对性，是指实践作为检验真理标准的唯一性、归根到底性、最终性</w:t>
      </w:r>
      <w:r>
        <w:rPr>
          <w:rFonts w:ascii="宋体" w:hAnsi="宋体" w:hint="eastAsia"/>
          <w:color w:val="000000"/>
          <w:sz w:val="24"/>
          <w:szCs w:val="24"/>
        </w:rPr>
        <w:t>。</w:t>
      </w:r>
      <w:r>
        <w:rPr>
          <w:rFonts w:ascii="宋体" w:hAnsi="宋体" w:hint="eastAsia"/>
          <w:color w:val="000000"/>
          <w:sz w:val="24"/>
          <w:szCs w:val="24"/>
        </w:rPr>
        <w:t>离开实践，再也没有其他公正合理的标准。</w:t>
      </w:r>
      <w:r>
        <w:rPr>
          <w:rFonts w:ascii="宋体" w:hAnsi="宋体" w:hint="eastAsia"/>
          <w:color w:val="92D050"/>
          <w:sz w:val="24"/>
          <w:szCs w:val="24"/>
        </w:rPr>
        <w:t>实践标准的确定性或绝对性，由实践标准的客观性和唯一性所决定。</w:t>
      </w:r>
    </w:p>
    <w:p w14:paraId="1F620A4D" w14:textId="77777777" w:rsidR="00036238" w:rsidRDefault="00886F09">
      <w:pPr>
        <w:rPr>
          <w:rFonts w:ascii="宋体" w:hAnsi="宋体"/>
          <w:color w:val="92D050"/>
          <w:sz w:val="24"/>
          <w:szCs w:val="24"/>
        </w:rPr>
      </w:pPr>
      <w:r>
        <w:rPr>
          <w:rFonts w:ascii="宋体" w:hAnsi="宋体" w:hint="eastAsia"/>
          <w:color w:val="000000"/>
          <w:sz w:val="24"/>
          <w:szCs w:val="24"/>
        </w:rPr>
        <w:t>（</w:t>
      </w:r>
      <w:r>
        <w:rPr>
          <w:rFonts w:ascii="宋体" w:hAnsi="宋体" w:hint="eastAsia"/>
          <w:color w:val="000000"/>
          <w:sz w:val="24"/>
          <w:szCs w:val="24"/>
        </w:rPr>
        <w:t>2</w:t>
      </w:r>
      <w:r>
        <w:rPr>
          <w:rFonts w:ascii="宋体" w:hAnsi="宋体" w:hint="eastAsia"/>
          <w:color w:val="000000"/>
          <w:sz w:val="24"/>
          <w:szCs w:val="24"/>
        </w:rPr>
        <w:t>）实践标准的不确定性即相对性，是指实践作为检验真理标准的条件性。</w:t>
      </w:r>
      <w:r>
        <w:rPr>
          <w:rFonts w:ascii="宋体" w:hAnsi="宋体" w:hint="eastAsia"/>
          <w:color w:val="92D050"/>
          <w:sz w:val="24"/>
          <w:szCs w:val="24"/>
        </w:rPr>
        <w:t>一方面，任何实践都会受到主客观条件的制约，因而都具有不可能完全证实或驳倒一切认</w:t>
      </w:r>
      <w:r>
        <w:rPr>
          <w:rFonts w:ascii="宋体" w:hAnsi="宋体" w:hint="eastAsia"/>
          <w:color w:val="92D050"/>
          <w:sz w:val="24"/>
          <w:szCs w:val="24"/>
        </w:rPr>
        <w:t>识的局限性。另一方面，实践是社会的历史的实践，由于历史条件的种种限制，实践对真理的检验具有相对性、有限性，表现为具体的实践往往只是在体上证实认识与它所反映的客观事物是否相符合，而不可能绝对地、永恒地、一劳永逸地予以确证。</w:t>
      </w:r>
    </w:p>
    <w:p w14:paraId="0F31DC3B" w14:textId="77777777" w:rsidR="00036238" w:rsidRDefault="00036238">
      <w:pPr>
        <w:rPr>
          <w:rFonts w:ascii="宋体" w:hAnsi="宋体"/>
          <w:color w:val="92D050"/>
          <w:sz w:val="24"/>
          <w:szCs w:val="24"/>
        </w:rPr>
      </w:pPr>
    </w:p>
    <w:p w14:paraId="06DA7604" w14:textId="77777777" w:rsidR="00036238" w:rsidRDefault="00886F09">
      <w:pPr>
        <w:rPr>
          <w:rFonts w:ascii="宋体" w:hAnsi="宋体"/>
          <w:color w:val="FFC000"/>
          <w:sz w:val="24"/>
          <w:szCs w:val="24"/>
        </w:rPr>
      </w:pPr>
      <w:r>
        <w:rPr>
          <w:rFonts w:ascii="宋体" w:hAnsi="宋体"/>
          <w:color w:val="FFC000"/>
          <w:sz w:val="24"/>
          <w:szCs w:val="24"/>
        </w:rPr>
        <w:t>7.</w:t>
      </w:r>
      <w:r>
        <w:rPr>
          <w:rFonts w:ascii="宋体" w:hAnsi="宋体"/>
          <w:color w:val="FFC000"/>
          <w:sz w:val="24"/>
          <w:szCs w:val="24"/>
        </w:rPr>
        <w:t>真理和价值在实践中的辩证统一</w:t>
      </w:r>
      <w:r>
        <w:rPr>
          <w:rFonts w:ascii="宋体" w:hAnsi="宋体"/>
          <w:color w:val="FFC000"/>
          <w:sz w:val="24"/>
          <w:szCs w:val="24"/>
        </w:rPr>
        <w:t>P91.92</w:t>
      </w:r>
    </w:p>
    <w:p w14:paraId="05EE1BDF" w14:textId="77777777" w:rsidR="00036238" w:rsidRDefault="00886F09">
      <w:pPr>
        <w:rPr>
          <w:rFonts w:ascii="宋体" w:hAnsi="宋体"/>
          <w:color w:val="FFC000"/>
          <w:sz w:val="24"/>
          <w:szCs w:val="24"/>
        </w:rPr>
      </w:pPr>
      <w:r>
        <w:rPr>
          <w:rFonts w:ascii="宋体" w:hAnsi="宋体"/>
          <w:color w:val="FFC000"/>
          <w:sz w:val="24"/>
          <w:szCs w:val="24"/>
        </w:rPr>
        <w:t>人们的实践活动总是受真理尺度和价值尺度的制约。</w:t>
      </w:r>
    </w:p>
    <w:p w14:paraId="1AAFF821" w14:textId="77777777" w:rsidR="00036238" w:rsidRDefault="00886F09">
      <w:pPr>
        <w:rPr>
          <w:rFonts w:ascii="宋体" w:hAnsi="宋体"/>
          <w:color w:val="FFC000"/>
          <w:sz w:val="24"/>
          <w:szCs w:val="24"/>
        </w:rPr>
      </w:pPr>
      <w:r>
        <w:rPr>
          <w:rFonts w:ascii="宋体" w:hAnsi="宋体"/>
          <w:color w:val="FFC000"/>
          <w:sz w:val="24"/>
          <w:szCs w:val="24"/>
        </w:rPr>
        <w:t>任何成功的实践都是真理尺度和价值尺度的统一。（新时代中国特色社会主义的伟大实践）</w:t>
      </w:r>
    </w:p>
    <w:p w14:paraId="6BCED3B7" w14:textId="77777777" w:rsidR="00036238" w:rsidRDefault="00036238">
      <w:pPr>
        <w:rPr>
          <w:rFonts w:ascii="宋体" w:hAnsi="宋体"/>
          <w:color w:val="FFC000"/>
          <w:sz w:val="24"/>
          <w:szCs w:val="24"/>
        </w:rPr>
      </w:pPr>
    </w:p>
    <w:p w14:paraId="789D097D" w14:textId="77777777" w:rsidR="00036238" w:rsidRDefault="00886F09">
      <w:pPr>
        <w:rPr>
          <w:rFonts w:ascii="宋体" w:hAnsi="宋体"/>
          <w:color w:val="FFC000"/>
          <w:sz w:val="24"/>
          <w:szCs w:val="24"/>
        </w:rPr>
      </w:pPr>
      <w:r>
        <w:rPr>
          <w:rFonts w:ascii="宋体" w:hAnsi="宋体"/>
          <w:color w:val="FFC000"/>
          <w:sz w:val="24"/>
          <w:szCs w:val="24"/>
        </w:rPr>
        <w:t>第三节</w:t>
      </w:r>
      <w:r>
        <w:rPr>
          <w:rFonts w:ascii="宋体" w:hAnsi="宋体" w:hint="eastAsia"/>
          <w:color w:val="FFC000"/>
          <w:sz w:val="24"/>
          <w:szCs w:val="24"/>
        </w:rPr>
        <w:t xml:space="preserve"> </w:t>
      </w:r>
      <w:r>
        <w:rPr>
          <w:rFonts w:ascii="宋体" w:hAnsi="宋体" w:hint="eastAsia"/>
          <w:color w:val="FFC000"/>
          <w:sz w:val="24"/>
          <w:szCs w:val="24"/>
        </w:rPr>
        <w:t>认识世界和改造世界</w:t>
      </w:r>
    </w:p>
    <w:p w14:paraId="3B8203E9" w14:textId="77777777" w:rsidR="00036238" w:rsidRDefault="00886F09">
      <w:pPr>
        <w:rPr>
          <w:rFonts w:ascii="宋体" w:hAnsi="宋体"/>
          <w:color w:val="FFC000"/>
          <w:sz w:val="24"/>
          <w:szCs w:val="24"/>
        </w:rPr>
      </w:pPr>
      <w:r>
        <w:rPr>
          <w:rFonts w:ascii="宋体" w:hAnsi="宋体"/>
          <w:color w:val="FFC000"/>
          <w:sz w:val="24"/>
          <w:szCs w:val="24"/>
        </w:rPr>
        <w:t>1.</w:t>
      </w:r>
      <w:r>
        <w:rPr>
          <w:rFonts w:ascii="宋体" w:hAnsi="宋体"/>
          <w:color w:val="FFC000"/>
          <w:sz w:val="24"/>
          <w:szCs w:val="24"/>
        </w:rPr>
        <w:t>马克思主义认识论的根本要求和具体体现：一切从实际出发</w:t>
      </w:r>
    </w:p>
    <w:p w14:paraId="05DCD318" w14:textId="77777777" w:rsidR="00036238" w:rsidRDefault="00886F09">
      <w:pPr>
        <w:rPr>
          <w:rFonts w:hAnsi="宋体"/>
          <w:color w:val="FFC000"/>
          <w:sz w:val="24"/>
          <w:szCs w:val="24"/>
        </w:rPr>
      </w:pPr>
      <w:r>
        <w:rPr>
          <w:rFonts w:hAnsi="宋体"/>
          <w:color w:val="FFC000"/>
          <w:sz w:val="24"/>
          <w:szCs w:val="24"/>
        </w:rPr>
        <w:t>①</w:t>
      </w:r>
      <w:r>
        <w:rPr>
          <w:rFonts w:hAnsi="宋体"/>
          <w:color w:val="FFC000"/>
          <w:sz w:val="24"/>
          <w:szCs w:val="24"/>
        </w:rPr>
        <w:t>把客观存在的事物作为观察和处理问题的根本出发点</w:t>
      </w:r>
    </w:p>
    <w:p w14:paraId="039B0435" w14:textId="77777777" w:rsidR="00036238" w:rsidRDefault="00886F09">
      <w:pPr>
        <w:rPr>
          <w:rFonts w:hAnsi="宋体"/>
          <w:color w:val="FFC000"/>
          <w:sz w:val="24"/>
          <w:szCs w:val="24"/>
        </w:rPr>
      </w:pPr>
      <w:r>
        <w:rPr>
          <w:rFonts w:hAnsi="宋体"/>
          <w:color w:val="FFC000"/>
          <w:sz w:val="24"/>
          <w:szCs w:val="24"/>
        </w:rPr>
        <w:t>②</w:t>
      </w:r>
      <w:r>
        <w:rPr>
          <w:rFonts w:hAnsi="宋体"/>
          <w:color w:val="FFC000"/>
          <w:sz w:val="24"/>
          <w:szCs w:val="24"/>
        </w:rPr>
        <w:t>从变化发展着的客观实际出发</w:t>
      </w:r>
    </w:p>
    <w:p w14:paraId="6CFD197A" w14:textId="77777777" w:rsidR="00036238" w:rsidRDefault="00886F09">
      <w:pPr>
        <w:rPr>
          <w:rFonts w:hAnsi="宋体"/>
          <w:color w:val="FFC000"/>
          <w:sz w:val="24"/>
          <w:szCs w:val="24"/>
        </w:rPr>
      </w:pPr>
      <w:r>
        <w:rPr>
          <w:rFonts w:hAnsi="宋体"/>
          <w:color w:val="FFC000"/>
          <w:sz w:val="24"/>
          <w:szCs w:val="24"/>
        </w:rPr>
        <w:t>③</w:t>
      </w:r>
      <w:r>
        <w:rPr>
          <w:rFonts w:hAnsi="宋体"/>
          <w:color w:val="FFC000"/>
          <w:sz w:val="24"/>
          <w:szCs w:val="24"/>
        </w:rPr>
        <w:t>从客观事物存在和发展的规律出发</w:t>
      </w:r>
    </w:p>
    <w:p w14:paraId="44C74E50" w14:textId="77777777" w:rsidR="00036238" w:rsidRDefault="00036238">
      <w:pPr>
        <w:rPr>
          <w:color w:val="36363D"/>
          <w:sz w:val="24"/>
          <w:szCs w:val="24"/>
        </w:rPr>
      </w:pPr>
    </w:p>
    <w:p w14:paraId="2D14299B" w14:textId="77777777" w:rsidR="00036238" w:rsidRDefault="00886F09">
      <w:pPr>
        <w:rPr>
          <w:rFonts w:ascii="宋体" w:hAnsi="宋体"/>
          <w:color w:val="FF0000"/>
          <w:kern w:val="0"/>
          <w:sz w:val="24"/>
          <w:szCs w:val="24"/>
        </w:rPr>
      </w:pPr>
      <w:r>
        <w:rPr>
          <w:rFonts w:ascii="宋体" w:hAnsi="宋体"/>
          <w:color w:val="FF0000"/>
          <w:kern w:val="0"/>
          <w:sz w:val="24"/>
          <w:szCs w:val="24"/>
        </w:rPr>
        <w:t>习近平提出：</w:t>
      </w:r>
      <w:r>
        <w:rPr>
          <w:rFonts w:ascii="宋体" w:hAnsi="宋体"/>
          <w:color w:val="FF0000"/>
          <w:kern w:val="0"/>
          <w:sz w:val="24"/>
          <w:szCs w:val="24"/>
        </w:rPr>
        <w:t>“</w:t>
      </w:r>
      <w:r>
        <w:rPr>
          <w:rFonts w:ascii="宋体" w:hAnsi="宋体"/>
          <w:color w:val="FF0000"/>
          <w:kern w:val="0"/>
          <w:sz w:val="24"/>
          <w:szCs w:val="24"/>
        </w:rPr>
        <w:t>要根据时代变化和实践发展，不断深化认识，不断总结经验，不断进行理论创新，坚持理论指导和实践探索辩证统一，实现理论创新和实践创新良性互动，在这种统一和互动中发展</w:t>
      </w:r>
      <w:r>
        <w:rPr>
          <w:rFonts w:ascii="宋体" w:hAnsi="宋体"/>
          <w:color w:val="FF0000"/>
          <w:kern w:val="0"/>
          <w:sz w:val="24"/>
          <w:szCs w:val="24"/>
        </w:rPr>
        <w:t>21</w:t>
      </w:r>
      <w:r>
        <w:rPr>
          <w:rFonts w:ascii="宋体" w:hAnsi="宋体"/>
          <w:color w:val="FF0000"/>
          <w:kern w:val="0"/>
          <w:sz w:val="24"/>
          <w:szCs w:val="24"/>
        </w:rPr>
        <w:t>世纪中国的马克思主义。</w:t>
      </w:r>
      <w:r>
        <w:rPr>
          <w:rFonts w:ascii="宋体" w:hAnsi="宋体"/>
          <w:color w:val="FF0000"/>
          <w:kern w:val="0"/>
          <w:sz w:val="24"/>
          <w:szCs w:val="24"/>
        </w:rPr>
        <w:t>”</w:t>
      </w:r>
      <w:r>
        <w:rPr>
          <w:rFonts w:ascii="宋体" w:hAnsi="宋体"/>
          <w:color w:val="FF0000"/>
          <w:kern w:val="0"/>
          <w:sz w:val="24"/>
          <w:szCs w:val="24"/>
        </w:rPr>
        <w:t>这一论述从理论上深刻揭示了理论创新与实践创新的内在联系，揭示了马克思主义在理论创新和实践创新的良性互动中实现创新发展的规律性。（这段话看一下）</w:t>
      </w:r>
    </w:p>
    <w:p w14:paraId="798CF147" w14:textId="77777777" w:rsidR="00036238" w:rsidRDefault="00036238">
      <w:pPr>
        <w:rPr>
          <w:rFonts w:ascii="宋体" w:hAnsi="宋体"/>
          <w:color w:val="FF0000"/>
          <w:kern w:val="0"/>
          <w:sz w:val="24"/>
          <w:szCs w:val="24"/>
        </w:rPr>
      </w:pPr>
    </w:p>
    <w:p w14:paraId="2F11260F" w14:textId="77777777" w:rsidR="00036238" w:rsidRDefault="00036238">
      <w:pPr>
        <w:rPr>
          <w:rFonts w:ascii="宋体" w:hAnsi="宋体"/>
          <w:color w:val="FF0000"/>
          <w:kern w:val="0"/>
          <w:sz w:val="24"/>
          <w:szCs w:val="24"/>
        </w:rPr>
      </w:pPr>
    </w:p>
    <w:p w14:paraId="3FEDCB44" w14:textId="77777777" w:rsidR="00036238" w:rsidRDefault="00886F09">
      <w:pPr>
        <w:rPr>
          <w:b/>
          <w:bCs/>
          <w:color w:val="36363D"/>
          <w:sz w:val="32"/>
          <w:szCs w:val="32"/>
        </w:rPr>
      </w:pPr>
      <w:r>
        <w:rPr>
          <w:rFonts w:hint="eastAsia"/>
          <w:b/>
          <w:bCs/>
          <w:color w:val="36363D"/>
          <w:sz w:val="32"/>
          <w:szCs w:val="32"/>
        </w:rPr>
        <w:t>第三章</w:t>
      </w:r>
      <w:r>
        <w:rPr>
          <w:rFonts w:hint="eastAsia"/>
          <w:b/>
          <w:bCs/>
          <w:color w:val="36363D"/>
          <w:sz w:val="32"/>
          <w:szCs w:val="32"/>
        </w:rPr>
        <w:t xml:space="preserve"> </w:t>
      </w:r>
      <w:r>
        <w:rPr>
          <w:rFonts w:hint="eastAsia"/>
          <w:b/>
          <w:bCs/>
          <w:color w:val="36363D"/>
          <w:sz w:val="32"/>
          <w:szCs w:val="32"/>
        </w:rPr>
        <w:t>人类社会及其发展规律</w:t>
      </w:r>
    </w:p>
    <w:p w14:paraId="209BC3ED" w14:textId="77777777" w:rsidR="00036238" w:rsidRDefault="00886F09">
      <w:pPr>
        <w:rPr>
          <w:color w:val="36363D"/>
          <w:sz w:val="24"/>
          <w:szCs w:val="24"/>
        </w:rPr>
      </w:pPr>
      <w:r>
        <w:rPr>
          <w:rFonts w:hint="eastAsia"/>
          <w:color w:val="36363D"/>
          <w:sz w:val="24"/>
          <w:szCs w:val="24"/>
        </w:rPr>
        <w:t>第一节</w:t>
      </w:r>
      <w:r>
        <w:rPr>
          <w:rFonts w:hint="eastAsia"/>
          <w:color w:val="36363D"/>
          <w:sz w:val="24"/>
          <w:szCs w:val="24"/>
        </w:rPr>
        <w:t xml:space="preserve"> </w:t>
      </w:r>
      <w:r>
        <w:rPr>
          <w:rFonts w:hint="eastAsia"/>
          <w:color w:val="36363D"/>
          <w:sz w:val="24"/>
          <w:szCs w:val="24"/>
        </w:rPr>
        <w:t>社会基本矛盾及其运动规律</w:t>
      </w:r>
    </w:p>
    <w:p w14:paraId="12B814DF" w14:textId="77777777" w:rsidR="00036238" w:rsidRDefault="00886F09">
      <w:pPr>
        <w:numPr>
          <w:ilvl w:val="0"/>
          <w:numId w:val="7"/>
        </w:numPr>
        <w:rPr>
          <w:color w:val="36363D"/>
          <w:sz w:val="24"/>
          <w:szCs w:val="24"/>
        </w:rPr>
      </w:pPr>
      <w:r>
        <w:rPr>
          <w:rFonts w:hint="eastAsia"/>
          <w:color w:val="36363D"/>
          <w:sz w:val="24"/>
          <w:szCs w:val="24"/>
        </w:rPr>
        <w:t>社会历史观的基本问题：社会存在与社会意识的关系问题；（</w:t>
      </w:r>
      <w:r>
        <w:rPr>
          <w:rFonts w:hint="eastAsia"/>
          <w:color w:val="36363D"/>
          <w:sz w:val="24"/>
          <w:szCs w:val="24"/>
        </w:rPr>
        <w:t>P106</w:t>
      </w:r>
      <w:r>
        <w:rPr>
          <w:rFonts w:hint="eastAsia"/>
          <w:color w:val="36363D"/>
          <w:sz w:val="24"/>
          <w:szCs w:val="24"/>
        </w:rPr>
        <w:t>）</w:t>
      </w:r>
    </w:p>
    <w:p w14:paraId="3B056436" w14:textId="77777777" w:rsidR="00036238" w:rsidRDefault="00036238">
      <w:pPr>
        <w:rPr>
          <w:color w:val="36363D"/>
          <w:sz w:val="24"/>
          <w:szCs w:val="24"/>
        </w:rPr>
      </w:pPr>
    </w:p>
    <w:p w14:paraId="58E2441B" w14:textId="77777777" w:rsidR="00036238" w:rsidRDefault="00886F09">
      <w:pPr>
        <w:numPr>
          <w:ilvl w:val="0"/>
          <w:numId w:val="7"/>
        </w:numPr>
        <w:rPr>
          <w:color w:val="36363D"/>
          <w:sz w:val="24"/>
          <w:szCs w:val="24"/>
        </w:rPr>
      </w:pPr>
      <w:r>
        <w:rPr>
          <w:rFonts w:hint="eastAsia"/>
          <w:color w:val="36363D"/>
          <w:sz w:val="24"/>
          <w:szCs w:val="24"/>
        </w:rPr>
        <w:t>两种根本对立的历史观：（</w:t>
      </w:r>
      <w:r>
        <w:rPr>
          <w:rFonts w:hint="eastAsia"/>
          <w:color w:val="36363D"/>
          <w:sz w:val="24"/>
          <w:szCs w:val="24"/>
        </w:rPr>
        <w:t>P106</w:t>
      </w:r>
      <w:r>
        <w:rPr>
          <w:rFonts w:hint="eastAsia"/>
          <w:color w:val="36363D"/>
          <w:sz w:val="24"/>
          <w:szCs w:val="24"/>
        </w:rPr>
        <w:t>）</w:t>
      </w:r>
    </w:p>
    <w:p w14:paraId="7B5BAD80" w14:textId="77777777" w:rsidR="00036238" w:rsidRDefault="00886F09">
      <w:pPr>
        <w:ind w:leftChars="100" w:left="210"/>
        <w:rPr>
          <w:color w:val="36363D"/>
          <w:sz w:val="24"/>
          <w:szCs w:val="24"/>
        </w:rPr>
      </w:pPr>
      <w:r>
        <w:rPr>
          <w:rFonts w:hint="eastAsia"/>
          <w:color w:val="36363D"/>
          <w:sz w:val="24"/>
          <w:szCs w:val="24"/>
        </w:rPr>
        <w:lastRenderedPageBreak/>
        <w:t>①唯物史观（社会存在决定社会意识）</w:t>
      </w:r>
      <w:r>
        <w:rPr>
          <w:rFonts w:hint="eastAsia"/>
          <w:color w:val="36363D"/>
          <w:sz w:val="24"/>
          <w:szCs w:val="24"/>
        </w:rPr>
        <w:t xml:space="preserve">    </w:t>
      </w:r>
      <w:r>
        <w:rPr>
          <w:color w:val="FFC000"/>
          <w:sz w:val="24"/>
          <w:szCs w:val="24"/>
        </w:rPr>
        <w:t>马克思主义创立了唯物史观</w:t>
      </w:r>
    </w:p>
    <w:p w14:paraId="071C04B5" w14:textId="77777777" w:rsidR="00036238" w:rsidRDefault="00886F09">
      <w:pPr>
        <w:ind w:leftChars="100" w:left="210"/>
        <w:rPr>
          <w:color w:val="FF0000"/>
          <w:sz w:val="24"/>
          <w:szCs w:val="24"/>
        </w:rPr>
      </w:pPr>
      <w:r>
        <w:rPr>
          <w:rFonts w:hint="eastAsia"/>
          <w:color w:val="36363D"/>
          <w:sz w:val="24"/>
          <w:szCs w:val="24"/>
        </w:rPr>
        <w:t>②唯心史观（社会意识决定社会存在）</w:t>
      </w:r>
      <w:r>
        <w:rPr>
          <w:rFonts w:hint="eastAsia"/>
          <w:color w:val="FF0000"/>
          <w:sz w:val="24"/>
          <w:szCs w:val="24"/>
        </w:rPr>
        <w:t>【</w:t>
      </w:r>
      <w:r>
        <w:rPr>
          <w:rFonts w:hint="eastAsia"/>
          <w:color w:val="FF0000"/>
          <w:sz w:val="24"/>
          <w:szCs w:val="24"/>
        </w:rPr>
        <w:t>缺陷</w:t>
      </w:r>
      <w:r>
        <w:rPr>
          <w:rFonts w:hint="eastAsia"/>
          <w:color w:val="FF0000"/>
          <w:sz w:val="24"/>
          <w:szCs w:val="24"/>
        </w:rPr>
        <w:t>】至多考察了人的活动的思想动机，而没有进一步考究思想动机背后的物质动因和经济根源，因而从社会意识决定社会存在的前提出发，把社会历史看成精神发展史，根本不懂得社会历史的客观规律，根本不懂得人民群众在社会历史发展中的决定作用。</w:t>
      </w:r>
    </w:p>
    <w:p w14:paraId="58ED5B4F" w14:textId="77777777" w:rsidR="00036238" w:rsidRDefault="00036238">
      <w:pPr>
        <w:tabs>
          <w:tab w:val="left" w:pos="312"/>
        </w:tabs>
        <w:rPr>
          <w:color w:val="36363D"/>
          <w:sz w:val="24"/>
          <w:szCs w:val="24"/>
        </w:rPr>
      </w:pPr>
    </w:p>
    <w:p w14:paraId="24D4D173" w14:textId="77777777" w:rsidR="00036238" w:rsidRDefault="00886F09">
      <w:pPr>
        <w:widowControl/>
        <w:jc w:val="left"/>
        <w:rPr>
          <w:rFonts w:ascii="宋体" w:hAnsi="宋体"/>
          <w:color w:val="FF0000"/>
          <w:kern w:val="0"/>
          <w:sz w:val="24"/>
          <w:szCs w:val="24"/>
        </w:rPr>
      </w:pPr>
      <w:r>
        <w:rPr>
          <w:rFonts w:ascii="宋体" w:hAnsi="宋体" w:hint="eastAsia"/>
          <w:color w:val="FF0000"/>
          <w:kern w:val="0"/>
          <w:sz w:val="24"/>
          <w:szCs w:val="24"/>
        </w:rPr>
        <w:t>3</w:t>
      </w:r>
      <w:r>
        <w:rPr>
          <w:rFonts w:ascii="宋体" w:hAnsi="宋体" w:hint="eastAsia"/>
          <w:color w:val="FF0000"/>
          <w:kern w:val="0"/>
          <w:sz w:val="24"/>
          <w:szCs w:val="24"/>
        </w:rPr>
        <w:t>、</w:t>
      </w:r>
      <w:r>
        <w:rPr>
          <w:rFonts w:ascii="宋体" w:hAnsi="宋体" w:hint="eastAsia"/>
          <w:color w:val="FF0000"/>
          <w:kern w:val="0"/>
          <w:sz w:val="24"/>
          <w:szCs w:val="24"/>
        </w:rPr>
        <w:t>马克思指出：“人们在自己生活的社会生产中发生一定的、必然的、不以他们的</w:t>
      </w:r>
      <w:r>
        <w:rPr>
          <w:rFonts w:ascii="宋体" w:hAnsi="宋体" w:hint="eastAsia"/>
          <w:color w:val="FF0000"/>
          <w:kern w:val="0"/>
          <w:sz w:val="24"/>
          <w:szCs w:val="24"/>
        </w:rPr>
        <w:t>意志为转移的关系，即从他们的物质生产力的一定发展阶段相适合的生产关系。这些生产关系的总和构成社会的经济结构，即有法律的和政治的上层建筑竖立其上并有一定的社会意识形式与之相适应的现实基础。物质生活的生产方式制约着整个社会生活、政治生活和精神生活的过程。不是人们的意识决定人们的存在，相反，是人们的社会存在决定人们的意识。社会的物质生产力发展到一定阶段，便同他们一直在其中运动的现存生产关系或财产关系发生矛盾。于是这些关系便由生产力的发展形势变为生产力的桎梏。那时社会革命的时代就到来了。随着经济基础的变更，全部庞大</w:t>
      </w:r>
      <w:r>
        <w:rPr>
          <w:rFonts w:ascii="宋体" w:hAnsi="宋体" w:hint="eastAsia"/>
          <w:color w:val="FF0000"/>
          <w:kern w:val="0"/>
          <w:sz w:val="24"/>
          <w:szCs w:val="24"/>
        </w:rPr>
        <w:t>的上层建筑也或慢或快的发生变革。”（这一段看一下）</w:t>
      </w:r>
    </w:p>
    <w:p w14:paraId="1373E3E6" w14:textId="77777777" w:rsidR="00036238" w:rsidRDefault="00036238">
      <w:pPr>
        <w:tabs>
          <w:tab w:val="left" w:pos="312"/>
        </w:tabs>
        <w:rPr>
          <w:color w:val="36363D"/>
          <w:sz w:val="24"/>
          <w:szCs w:val="24"/>
        </w:rPr>
      </w:pPr>
    </w:p>
    <w:p w14:paraId="5FFAAE18" w14:textId="77777777" w:rsidR="00036238" w:rsidRDefault="00886F09">
      <w:pPr>
        <w:numPr>
          <w:ilvl w:val="0"/>
          <w:numId w:val="7"/>
        </w:numPr>
        <w:rPr>
          <w:color w:val="36363D"/>
          <w:sz w:val="24"/>
          <w:szCs w:val="24"/>
        </w:rPr>
      </w:pPr>
      <w:r>
        <w:rPr>
          <w:rFonts w:hint="eastAsia"/>
          <w:b/>
          <w:color w:val="36363D"/>
          <w:sz w:val="24"/>
          <w:szCs w:val="24"/>
          <w:highlight w:val="yellow"/>
        </w:rPr>
        <w:t>社会存在</w:t>
      </w:r>
      <w:r>
        <w:rPr>
          <w:rFonts w:hint="eastAsia"/>
          <w:b/>
          <w:color w:val="36363D"/>
          <w:sz w:val="24"/>
          <w:szCs w:val="24"/>
        </w:rPr>
        <w:t>：</w:t>
      </w:r>
      <w:r>
        <w:rPr>
          <w:rFonts w:hint="eastAsia"/>
          <w:color w:val="36363D"/>
          <w:sz w:val="24"/>
          <w:szCs w:val="24"/>
        </w:rPr>
        <w:t>也称社会物质生活条件，是社会生活的物质方面，是</w:t>
      </w:r>
      <w:r>
        <w:rPr>
          <w:rFonts w:hint="eastAsia"/>
          <w:color w:val="36363D"/>
          <w:sz w:val="24"/>
          <w:szCs w:val="24"/>
          <w:u w:val="single"/>
          <w:em w:val="dot"/>
        </w:rPr>
        <w:t>地理环境</w:t>
      </w:r>
      <w:r>
        <w:rPr>
          <w:rFonts w:hint="eastAsia"/>
          <w:color w:val="36363D"/>
          <w:sz w:val="24"/>
          <w:szCs w:val="24"/>
        </w:rPr>
        <w:t>、</w:t>
      </w:r>
      <w:r>
        <w:rPr>
          <w:rFonts w:hint="eastAsia"/>
          <w:color w:val="36363D"/>
          <w:sz w:val="24"/>
          <w:szCs w:val="24"/>
          <w:u w:val="single"/>
          <w:em w:val="dot"/>
        </w:rPr>
        <w:t>人口因素</w:t>
      </w:r>
      <w:r>
        <w:rPr>
          <w:rFonts w:hint="eastAsia"/>
          <w:color w:val="36363D"/>
          <w:sz w:val="24"/>
          <w:szCs w:val="24"/>
        </w:rPr>
        <w:t>与</w:t>
      </w:r>
      <w:r>
        <w:rPr>
          <w:color w:val="FFC000"/>
          <w:sz w:val="24"/>
          <w:szCs w:val="24"/>
        </w:rPr>
        <w:t>物质生产方式。</w:t>
      </w:r>
    </w:p>
    <w:p w14:paraId="2EF5A9C2" w14:textId="77777777" w:rsidR="00036238" w:rsidRDefault="00886F09">
      <w:pPr>
        <w:numPr>
          <w:ilvl w:val="0"/>
          <w:numId w:val="7"/>
        </w:numPr>
        <w:rPr>
          <w:color w:val="36363D"/>
          <w:sz w:val="24"/>
          <w:szCs w:val="24"/>
        </w:rPr>
      </w:pPr>
      <w:r>
        <w:rPr>
          <w:rFonts w:hint="eastAsia"/>
          <w:color w:val="36363D"/>
          <w:sz w:val="24"/>
          <w:szCs w:val="24"/>
          <w:u w:val="single"/>
          <w:em w:val="dot"/>
        </w:rPr>
        <w:t>物质生产方式</w:t>
      </w:r>
      <w:r>
        <w:rPr>
          <w:color w:val="36363D"/>
          <w:sz w:val="24"/>
          <w:szCs w:val="24"/>
          <w:u w:val="single"/>
          <w:em w:val="dot"/>
        </w:rPr>
        <w:t>：</w:t>
      </w:r>
      <w:r>
        <w:rPr>
          <w:rFonts w:hint="eastAsia"/>
          <w:color w:val="36363D"/>
          <w:sz w:val="24"/>
          <w:szCs w:val="24"/>
          <w:u w:val="single"/>
          <w:em w:val="dot"/>
        </w:rPr>
        <w:t>生产力和生产关系</w:t>
      </w:r>
      <w:r>
        <w:rPr>
          <w:rFonts w:hint="eastAsia"/>
          <w:color w:val="36363D"/>
          <w:sz w:val="24"/>
          <w:szCs w:val="24"/>
        </w:rPr>
        <w:t>的统一；</w:t>
      </w:r>
      <w:r>
        <w:rPr>
          <w:rFonts w:hint="eastAsia"/>
          <w:color w:val="36363D"/>
          <w:sz w:val="24"/>
          <w:szCs w:val="24"/>
          <w:u w:val="double"/>
        </w:rPr>
        <w:t>社会</w:t>
      </w:r>
      <w:r>
        <w:rPr>
          <w:color w:val="36363D"/>
          <w:sz w:val="24"/>
          <w:szCs w:val="24"/>
          <w:u w:val="double"/>
        </w:rPr>
        <w:t>存在和</w:t>
      </w:r>
      <w:r>
        <w:rPr>
          <w:rFonts w:hint="eastAsia"/>
          <w:color w:val="36363D"/>
          <w:sz w:val="24"/>
          <w:szCs w:val="24"/>
          <w:u w:val="double"/>
        </w:rPr>
        <w:t>发展的</w:t>
      </w:r>
      <w:r>
        <w:rPr>
          <w:rFonts w:hint="eastAsia"/>
          <w:color w:val="36363D"/>
          <w:sz w:val="24"/>
          <w:szCs w:val="24"/>
          <w:u w:val="double"/>
        </w:rPr>
        <w:t>基础、</w:t>
      </w:r>
      <w:r>
        <w:rPr>
          <w:rFonts w:hint="eastAsia"/>
          <w:color w:val="36363D"/>
          <w:sz w:val="24"/>
          <w:szCs w:val="24"/>
          <w:u w:val="double"/>
        </w:rPr>
        <w:t>决定力量</w:t>
      </w:r>
      <w:r>
        <w:rPr>
          <w:rFonts w:hint="eastAsia"/>
          <w:color w:val="36363D"/>
          <w:sz w:val="24"/>
          <w:szCs w:val="24"/>
        </w:rPr>
        <w:t>；（</w:t>
      </w:r>
      <w:r>
        <w:rPr>
          <w:rFonts w:hint="eastAsia"/>
          <w:color w:val="36363D"/>
          <w:sz w:val="24"/>
          <w:szCs w:val="24"/>
        </w:rPr>
        <w:t>P107</w:t>
      </w:r>
      <w:r>
        <w:rPr>
          <w:rFonts w:hint="eastAsia"/>
          <w:color w:val="36363D"/>
          <w:sz w:val="24"/>
          <w:szCs w:val="24"/>
        </w:rPr>
        <w:t>）</w:t>
      </w:r>
    </w:p>
    <w:p w14:paraId="217E458E" w14:textId="77777777" w:rsidR="00036238" w:rsidRDefault="00036238">
      <w:pPr>
        <w:rPr>
          <w:color w:val="36363D"/>
          <w:sz w:val="24"/>
          <w:szCs w:val="24"/>
        </w:rPr>
      </w:pPr>
    </w:p>
    <w:p w14:paraId="043F1668" w14:textId="77777777" w:rsidR="00036238" w:rsidRDefault="00886F09">
      <w:pPr>
        <w:numPr>
          <w:ilvl w:val="0"/>
          <w:numId w:val="7"/>
        </w:numPr>
        <w:rPr>
          <w:color w:val="92D050"/>
          <w:sz w:val="24"/>
          <w:szCs w:val="24"/>
        </w:rPr>
      </w:pPr>
      <w:r>
        <w:rPr>
          <w:rFonts w:hint="eastAsia"/>
          <w:b/>
          <w:color w:val="92D050"/>
          <w:sz w:val="24"/>
          <w:szCs w:val="24"/>
          <w:highlight w:val="yellow"/>
        </w:rPr>
        <w:t>社会意识</w:t>
      </w:r>
      <w:r>
        <w:rPr>
          <w:rFonts w:hint="eastAsia"/>
          <w:color w:val="92D050"/>
          <w:sz w:val="24"/>
          <w:szCs w:val="24"/>
        </w:rPr>
        <w:t>：是社会生活的精神方面，是社会存在的反映。（</w:t>
      </w:r>
      <w:r>
        <w:rPr>
          <w:rFonts w:hint="eastAsia"/>
          <w:color w:val="92D050"/>
          <w:sz w:val="24"/>
          <w:szCs w:val="24"/>
        </w:rPr>
        <w:t>P109</w:t>
      </w:r>
      <w:r>
        <w:rPr>
          <w:rFonts w:hint="eastAsia"/>
          <w:color w:val="92D050"/>
          <w:sz w:val="24"/>
          <w:szCs w:val="24"/>
        </w:rPr>
        <w:t>）</w:t>
      </w:r>
    </w:p>
    <w:p w14:paraId="034B41A4" w14:textId="77777777" w:rsidR="00036238" w:rsidRDefault="00886F09">
      <w:pPr>
        <w:numPr>
          <w:ilvl w:val="5"/>
          <w:numId w:val="0"/>
        </w:numPr>
        <w:ind w:leftChars="200" w:left="420"/>
        <w:rPr>
          <w:color w:val="92D050"/>
          <w:sz w:val="24"/>
          <w:szCs w:val="24"/>
        </w:rPr>
      </w:pPr>
      <w:r>
        <w:rPr>
          <w:rFonts w:hint="eastAsia"/>
          <w:color w:val="92D050"/>
          <w:sz w:val="24"/>
          <w:szCs w:val="24"/>
        </w:rPr>
        <w:t>社会意识形式：</w:t>
      </w:r>
    </w:p>
    <w:p w14:paraId="7921EA58" w14:textId="77777777" w:rsidR="00036238" w:rsidRDefault="00886F09">
      <w:pPr>
        <w:numPr>
          <w:ilvl w:val="5"/>
          <w:numId w:val="0"/>
        </w:numPr>
        <w:ind w:leftChars="200" w:left="420"/>
        <w:rPr>
          <w:b/>
          <w:color w:val="92D050"/>
          <w:sz w:val="24"/>
          <w:szCs w:val="24"/>
          <w:highlight w:val="yellow"/>
        </w:rPr>
      </w:pPr>
      <w:r>
        <w:rPr>
          <w:rFonts w:hint="eastAsia"/>
          <w:color w:val="92D050"/>
          <w:sz w:val="24"/>
          <w:szCs w:val="24"/>
        </w:rPr>
        <w:t>①意识形态（反映社会的经济关系、阶级关系的社会意识，如证</w:t>
      </w:r>
      <w:proofErr w:type="gramStart"/>
      <w:r>
        <w:rPr>
          <w:rFonts w:hint="eastAsia"/>
          <w:color w:val="92D050"/>
          <w:sz w:val="24"/>
          <w:szCs w:val="24"/>
        </w:rPr>
        <w:t>治法律</w:t>
      </w:r>
      <w:proofErr w:type="gramEnd"/>
      <w:r>
        <w:rPr>
          <w:rFonts w:hint="eastAsia"/>
          <w:color w:val="92D050"/>
          <w:sz w:val="24"/>
          <w:szCs w:val="24"/>
        </w:rPr>
        <w:t>思想、道德、艺术、宗教、哲学等）</w:t>
      </w:r>
      <w:r>
        <w:rPr>
          <w:rFonts w:hint="eastAsia"/>
          <w:b/>
          <w:color w:val="92D050"/>
          <w:sz w:val="24"/>
          <w:szCs w:val="24"/>
          <w:highlight w:val="yellow"/>
        </w:rPr>
        <w:t>意识形态的核心：政治法律思想；</w:t>
      </w:r>
    </w:p>
    <w:p w14:paraId="252833E6" w14:textId="77777777" w:rsidR="00036238" w:rsidRDefault="00886F09">
      <w:pPr>
        <w:numPr>
          <w:ilvl w:val="5"/>
          <w:numId w:val="0"/>
        </w:numPr>
        <w:ind w:leftChars="200" w:left="420"/>
        <w:rPr>
          <w:color w:val="92D050"/>
          <w:sz w:val="24"/>
          <w:szCs w:val="24"/>
        </w:rPr>
      </w:pPr>
      <w:r>
        <w:rPr>
          <w:rFonts w:hint="eastAsia"/>
          <w:color w:val="92D050"/>
          <w:sz w:val="24"/>
          <w:szCs w:val="24"/>
        </w:rPr>
        <w:t>②非意识形态（自然科学、语言学、形式逻辑）</w:t>
      </w:r>
    </w:p>
    <w:p w14:paraId="125BC7C3" w14:textId="77777777" w:rsidR="00036238" w:rsidRDefault="00036238">
      <w:pPr>
        <w:numPr>
          <w:ilvl w:val="5"/>
          <w:numId w:val="0"/>
        </w:numPr>
        <w:ind w:leftChars="200" w:left="420"/>
        <w:rPr>
          <w:color w:val="92D050"/>
          <w:sz w:val="24"/>
          <w:szCs w:val="24"/>
        </w:rPr>
      </w:pPr>
    </w:p>
    <w:p w14:paraId="660B4912" w14:textId="77777777" w:rsidR="00036238" w:rsidRDefault="00886F09">
      <w:pPr>
        <w:numPr>
          <w:ilvl w:val="0"/>
          <w:numId w:val="7"/>
        </w:numPr>
        <w:rPr>
          <w:color w:val="92D050"/>
          <w:sz w:val="24"/>
          <w:szCs w:val="24"/>
        </w:rPr>
      </w:pPr>
      <w:r>
        <w:rPr>
          <w:rFonts w:hint="eastAsia"/>
          <w:b/>
          <w:bCs/>
          <w:color w:val="92D050"/>
          <w:sz w:val="24"/>
          <w:szCs w:val="24"/>
        </w:rPr>
        <w:t>社会存在与社会意识的辩证关系</w:t>
      </w:r>
      <w:r>
        <w:rPr>
          <w:rFonts w:hint="eastAsia"/>
          <w:color w:val="92D050"/>
          <w:sz w:val="24"/>
          <w:szCs w:val="24"/>
        </w:rPr>
        <w:t>：（</w:t>
      </w:r>
      <w:r>
        <w:rPr>
          <w:rFonts w:hint="eastAsia"/>
          <w:color w:val="92D050"/>
          <w:sz w:val="24"/>
          <w:szCs w:val="24"/>
        </w:rPr>
        <w:t>P111</w:t>
      </w:r>
      <w:r>
        <w:rPr>
          <w:rFonts w:hint="eastAsia"/>
          <w:color w:val="92D050"/>
          <w:sz w:val="24"/>
          <w:szCs w:val="24"/>
        </w:rPr>
        <w:t>）</w:t>
      </w:r>
    </w:p>
    <w:p w14:paraId="59FF3172" w14:textId="77777777" w:rsidR="00036238" w:rsidRDefault="00886F09">
      <w:pPr>
        <w:ind w:firstLineChars="200" w:firstLine="480"/>
        <w:rPr>
          <w:color w:val="92D050"/>
          <w:sz w:val="24"/>
          <w:szCs w:val="24"/>
        </w:rPr>
      </w:pPr>
      <w:r>
        <w:rPr>
          <w:rFonts w:hint="eastAsia"/>
          <w:color w:val="92D050"/>
          <w:sz w:val="24"/>
          <w:szCs w:val="24"/>
        </w:rPr>
        <w:t>社会存在和社会意识是辨证统一的。社会存在决定社会意识，社会意识是社会存在的反映，并反作用于社会存在。</w:t>
      </w:r>
    </w:p>
    <w:p w14:paraId="2E18D08F" w14:textId="77777777" w:rsidR="00036238" w:rsidRDefault="00036238">
      <w:pPr>
        <w:ind w:firstLineChars="200" w:firstLine="480"/>
        <w:rPr>
          <w:color w:val="92D050"/>
          <w:sz w:val="24"/>
          <w:szCs w:val="24"/>
        </w:rPr>
      </w:pPr>
    </w:p>
    <w:p w14:paraId="0905D83E" w14:textId="77777777" w:rsidR="00036238" w:rsidRDefault="00886F09">
      <w:pPr>
        <w:numPr>
          <w:ilvl w:val="1"/>
          <w:numId w:val="0"/>
        </w:numPr>
        <w:rPr>
          <w:color w:val="36363D"/>
          <w:sz w:val="24"/>
          <w:szCs w:val="24"/>
        </w:rPr>
      </w:pPr>
      <w:r>
        <w:rPr>
          <w:rFonts w:hint="eastAsia"/>
          <w:b/>
          <w:bCs/>
          <w:color w:val="36363D"/>
          <w:sz w:val="24"/>
          <w:szCs w:val="24"/>
        </w:rPr>
        <w:t>6.</w:t>
      </w:r>
      <w:r>
        <w:rPr>
          <w:rFonts w:hint="eastAsia"/>
          <w:b/>
          <w:bCs/>
          <w:color w:val="36363D"/>
          <w:sz w:val="24"/>
          <w:szCs w:val="24"/>
        </w:rPr>
        <w:t>社会意识相对独立性的表现（最突出的表现）</w:t>
      </w:r>
      <w:r>
        <w:rPr>
          <w:rFonts w:hint="eastAsia"/>
          <w:color w:val="36363D"/>
          <w:sz w:val="24"/>
          <w:szCs w:val="24"/>
        </w:rPr>
        <w:t>（</w:t>
      </w:r>
      <w:r>
        <w:rPr>
          <w:rFonts w:hint="eastAsia"/>
          <w:color w:val="36363D"/>
          <w:sz w:val="24"/>
          <w:szCs w:val="24"/>
        </w:rPr>
        <w:t>P112</w:t>
      </w:r>
      <w:r>
        <w:rPr>
          <w:rFonts w:hint="eastAsia"/>
          <w:color w:val="36363D"/>
          <w:sz w:val="24"/>
          <w:szCs w:val="24"/>
        </w:rPr>
        <w:t>）</w:t>
      </w:r>
    </w:p>
    <w:p w14:paraId="40457147" w14:textId="77777777" w:rsidR="00036238" w:rsidRDefault="00886F09">
      <w:pPr>
        <w:ind w:firstLineChars="200" w:firstLine="480"/>
        <w:rPr>
          <w:color w:val="36363D"/>
          <w:sz w:val="24"/>
          <w:szCs w:val="24"/>
        </w:rPr>
      </w:pPr>
      <w:r>
        <w:rPr>
          <w:rFonts w:hint="eastAsia"/>
          <w:color w:val="36363D"/>
          <w:sz w:val="24"/>
          <w:szCs w:val="24"/>
        </w:rPr>
        <w:t>社会意识在从根本上收到社会存在决定的同时，还具有自己特有的发展形式和规律。有三：</w:t>
      </w:r>
    </w:p>
    <w:p w14:paraId="431797D2" w14:textId="77777777" w:rsidR="00036238" w:rsidRDefault="00886F09">
      <w:pPr>
        <w:ind w:firstLineChars="200" w:firstLine="480"/>
        <w:rPr>
          <w:color w:val="FFC000"/>
          <w:sz w:val="24"/>
          <w:szCs w:val="24"/>
        </w:rPr>
      </w:pPr>
      <w:r>
        <w:rPr>
          <w:rFonts w:hint="eastAsia"/>
          <w:color w:val="36363D"/>
          <w:sz w:val="24"/>
          <w:szCs w:val="24"/>
        </w:rPr>
        <w:t>①社会意识与社会存在发展的不完全同步性和不平衡性；</w:t>
      </w:r>
      <w:r>
        <w:rPr>
          <w:color w:val="FFC000"/>
          <w:sz w:val="24"/>
          <w:szCs w:val="24"/>
        </w:rPr>
        <w:t>（社会经济发展水平较高的国家和地区，其社会意识的发展水平未必是最高的）</w:t>
      </w:r>
    </w:p>
    <w:p w14:paraId="7B2823C2" w14:textId="77777777" w:rsidR="00036238" w:rsidRDefault="00886F09">
      <w:pPr>
        <w:ind w:firstLineChars="200" w:firstLine="480"/>
        <w:rPr>
          <w:color w:val="36363D"/>
          <w:sz w:val="24"/>
          <w:szCs w:val="24"/>
        </w:rPr>
      </w:pPr>
      <w:r>
        <w:rPr>
          <w:rFonts w:hint="eastAsia"/>
          <w:color w:val="36363D"/>
          <w:sz w:val="24"/>
          <w:szCs w:val="24"/>
        </w:rPr>
        <w:t>②社会意识内部各种形式之间的相互影响及各自具有的历史继承性；</w:t>
      </w:r>
    </w:p>
    <w:p w14:paraId="4DF0CCD3" w14:textId="77777777" w:rsidR="00036238" w:rsidRDefault="00886F09">
      <w:pPr>
        <w:ind w:firstLineChars="200" w:firstLine="482"/>
        <w:rPr>
          <w:b/>
          <w:bCs/>
          <w:color w:val="36363D"/>
          <w:sz w:val="24"/>
          <w:szCs w:val="24"/>
          <w:highlight w:val="yellow"/>
        </w:rPr>
      </w:pPr>
      <w:r>
        <w:rPr>
          <w:rFonts w:hint="eastAsia"/>
          <w:b/>
          <w:bCs/>
          <w:color w:val="36363D"/>
          <w:sz w:val="24"/>
          <w:szCs w:val="24"/>
          <w:highlight w:val="yellow"/>
        </w:rPr>
        <w:t>③社会意识对社会存在的能动的反作用（最突出表现）</w:t>
      </w:r>
    </w:p>
    <w:p w14:paraId="29EEA487" w14:textId="77777777" w:rsidR="00036238" w:rsidRDefault="00036238">
      <w:pPr>
        <w:ind w:firstLineChars="200" w:firstLine="482"/>
        <w:rPr>
          <w:b/>
          <w:bCs/>
          <w:color w:val="36363D"/>
          <w:sz w:val="24"/>
          <w:szCs w:val="24"/>
          <w:highlight w:val="yellow"/>
        </w:rPr>
      </w:pPr>
    </w:p>
    <w:p w14:paraId="432A9BC5" w14:textId="77777777" w:rsidR="00036238" w:rsidRDefault="00886F09">
      <w:pPr>
        <w:numPr>
          <w:ilvl w:val="0"/>
          <w:numId w:val="7"/>
        </w:numPr>
        <w:rPr>
          <w:b/>
          <w:bCs/>
          <w:color w:val="000000"/>
          <w:sz w:val="24"/>
          <w:szCs w:val="24"/>
        </w:rPr>
      </w:pPr>
      <w:r>
        <w:rPr>
          <w:rFonts w:hint="eastAsia"/>
          <w:b/>
          <w:bCs/>
          <w:color w:val="000000"/>
          <w:sz w:val="24"/>
          <w:szCs w:val="24"/>
        </w:rPr>
        <w:t>生产力的含义</w:t>
      </w:r>
      <w:r>
        <w:rPr>
          <w:rFonts w:hint="eastAsia"/>
          <w:color w:val="000000"/>
          <w:sz w:val="24"/>
          <w:szCs w:val="24"/>
        </w:rPr>
        <w:t>（</w:t>
      </w:r>
      <w:r>
        <w:rPr>
          <w:rFonts w:hint="eastAsia"/>
          <w:color w:val="000000"/>
          <w:sz w:val="24"/>
          <w:szCs w:val="24"/>
        </w:rPr>
        <w:t>P116</w:t>
      </w:r>
      <w:r>
        <w:rPr>
          <w:rFonts w:hint="eastAsia"/>
          <w:color w:val="000000"/>
          <w:sz w:val="24"/>
          <w:szCs w:val="24"/>
        </w:rPr>
        <w:t>）</w:t>
      </w:r>
    </w:p>
    <w:p w14:paraId="54A6AE68" w14:textId="77777777" w:rsidR="00036238" w:rsidRDefault="00886F09">
      <w:pPr>
        <w:widowControl/>
        <w:ind w:firstLineChars="200" w:firstLine="480"/>
        <w:jc w:val="left"/>
        <w:rPr>
          <w:b/>
          <w:bCs/>
          <w:color w:val="92D050"/>
          <w:sz w:val="24"/>
          <w:szCs w:val="24"/>
        </w:rPr>
      </w:pPr>
      <w:r>
        <w:rPr>
          <w:rFonts w:ascii="宋体" w:hAnsi="宋体" w:hint="eastAsia"/>
          <w:color w:val="FF0000"/>
          <w:kern w:val="0"/>
          <w:sz w:val="24"/>
          <w:szCs w:val="24"/>
        </w:rPr>
        <w:t>生产力是社会基本矛盾运动中最基本的动力因素，是人类社会发展和进步的</w:t>
      </w:r>
      <w:r>
        <w:rPr>
          <w:rFonts w:ascii="宋体" w:hAnsi="宋体" w:hint="eastAsia"/>
          <w:color w:val="FF0000"/>
          <w:kern w:val="0"/>
          <w:sz w:val="24"/>
          <w:szCs w:val="24"/>
          <w:u w:val="single"/>
        </w:rPr>
        <w:t>最终决定力量</w:t>
      </w:r>
      <w:r>
        <w:rPr>
          <w:rFonts w:ascii="宋体" w:hAnsi="宋体" w:hint="eastAsia"/>
          <w:color w:val="FF0000"/>
          <w:kern w:val="0"/>
          <w:sz w:val="24"/>
          <w:szCs w:val="24"/>
        </w:rPr>
        <w:t>。（选择、改错）</w:t>
      </w:r>
    </w:p>
    <w:p w14:paraId="197D9D75" w14:textId="77777777" w:rsidR="00036238" w:rsidRDefault="00886F09">
      <w:pPr>
        <w:ind w:firstLineChars="200" w:firstLine="480"/>
        <w:rPr>
          <w:color w:val="92D050"/>
          <w:sz w:val="24"/>
          <w:szCs w:val="24"/>
        </w:rPr>
      </w:pPr>
      <w:r>
        <w:rPr>
          <w:rFonts w:hint="eastAsia"/>
          <w:color w:val="92D050"/>
          <w:sz w:val="24"/>
          <w:szCs w:val="24"/>
        </w:rPr>
        <w:lastRenderedPageBreak/>
        <w:t>生产力是人类在生产实践中形成的改造和影响自然以使其适合社会需要的物质力量。【具有客观现实性、社会历史性】</w:t>
      </w:r>
    </w:p>
    <w:p w14:paraId="030E4489" w14:textId="77777777" w:rsidR="00036238" w:rsidRDefault="00886F09">
      <w:pPr>
        <w:numPr>
          <w:ilvl w:val="1"/>
          <w:numId w:val="0"/>
        </w:numPr>
        <w:ind w:leftChars="100" w:left="210"/>
        <w:rPr>
          <w:b/>
          <w:bCs/>
          <w:color w:val="36363D"/>
          <w:sz w:val="24"/>
          <w:szCs w:val="24"/>
        </w:rPr>
      </w:pPr>
      <w:r>
        <w:rPr>
          <w:rFonts w:hint="eastAsia"/>
          <w:b/>
          <w:bCs/>
          <w:color w:val="36363D"/>
          <w:sz w:val="24"/>
          <w:szCs w:val="24"/>
        </w:rPr>
        <w:t>生产力构成要素</w:t>
      </w:r>
    </w:p>
    <w:p w14:paraId="5567E3A1" w14:textId="77777777" w:rsidR="00036238" w:rsidRDefault="00886F09">
      <w:pPr>
        <w:numPr>
          <w:ilvl w:val="1"/>
          <w:numId w:val="0"/>
        </w:numPr>
        <w:ind w:leftChars="100" w:left="210"/>
        <w:rPr>
          <w:color w:val="36363D"/>
          <w:sz w:val="24"/>
          <w:szCs w:val="24"/>
        </w:rPr>
      </w:pPr>
      <w:r>
        <w:rPr>
          <w:rFonts w:hint="eastAsia"/>
          <w:color w:val="36363D"/>
          <w:sz w:val="24"/>
          <w:szCs w:val="24"/>
        </w:rPr>
        <w:t>①</w:t>
      </w:r>
      <w:r>
        <w:rPr>
          <w:rFonts w:hint="eastAsia"/>
          <w:color w:val="36363D"/>
          <w:sz w:val="24"/>
          <w:szCs w:val="24"/>
          <w:u w:val="double"/>
        </w:rPr>
        <w:t>劳动资料</w:t>
      </w:r>
      <w:r>
        <w:rPr>
          <w:rFonts w:hint="eastAsia"/>
          <w:color w:val="36363D"/>
          <w:sz w:val="24"/>
          <w:szCs w:val="24"/>
        </w:rPr>
        <w:t>（也称劳动手段，是人们在劳动过程中所运用的物质资料或物质条件，</w:t>
      </w:r>
      <w:r>
        <w:rPr>
          <w:rFonts w:hint="eastAsia"/>
          <w:b/>
          <w:color w:val="36363D"/>
          <w:sz w:val="24"/>
          <w:szCs w:val="24"/>
          <w:highlight w:val="yellow"/>
        </w:rPr>
        <w:t>其中最重要的是生产工具</w:t>
      </w:r>
      <w:r>
        <w:rPr>
          <w:rFonts w:hint="eastAsia"/>
          <w:color w:val="36363D"/>
          <w:sz w:val="24"/>
          <w:szCs w:val="24"/>
        </w:rPr>
        <w:t>）</w:t>
      </w:r>
    </w:p>
    <w:p w14:paraId="0D94899C" w14:textId="77777777" w:rsidR="00036238" w:rsidRDefault="00886F09">
      <w:pPr>
        <w:numPr>
          <w:ilvl w:val="1"/>
          <w:numId w:val="0"/>
        </w:numPr>
        <w:ind w:leftChars="100" w:left="210"/>
        <w:rPr>
          <w:color w:val="36363D"/>
          <w:sz w:val="24"/>
          <w:szCs w:val="24"/>
        </w:rPr>
      </w:pPr>
      <w:r>
        <w:rPr>
          <w:rFonts w:hint="eastAsia"/>
          <w:color w:val="36363D"/>
          <w:sz w:val="24"/>
          <w:szCs w:val="24"/>
        </w:rPr>
        <w:t>②</w:t>
      </w:r>
      <w:r>
        <w:rPr>
          <w:rFonts w:hint="eastAsia"/>
          <w:color w:val="36363D"/>
          <w:sz w:val="24"/>
          <w:szCs w:val="24"/>
          <w:u w:val="double"/>
        </w:rPr>
        <w:t>劳动对象</w:t>
      </w:r>
      <w:r>
        <w:rPr>
          <w:rFonts w:hint="eastAsia"/>
          <w:color w:val="36363D"/>
          <w:sz w:val="24"/>
          <w:szCs w:val="24"/>
        </w:rPr>
        <w:t>（一切自然物质都是可能的劳动对象，其中引入生产过程的部分这是现实的劳动对象）</w:t>
      </w:r>
    </w:p>
    <w:p w14:paraId="166FE24B" w14:textId="77777777" w:rsidR="00036238" w:rsidRDefault="00886F09">
      <w:pPr>
        <w:numPr>
          <w:ilvl w:val="1"/>
          <w:numId w:val="0"/>
        </w:numPr>
        <w:ind w:leftChars="100" w:left="210"/>
        <w:rPr>
          <w:color w:val="36363D"/>
          <w:sz w:val="24"/>
          <w:szCs w:val="24"/>
        </w:rPr>
      </w:pPr>
      <w:r>
        <w:rPr>
          <w:rFonts w:hint="eastAsia"/>
          <w:color w:val="36363D"/>
          <w:sz w:val="24"/>
          <w:szCs w:val="24"/>
        </w:rPr>
        <w:t>③</w:t>
      </w:r>
      <w:r>
        <w:rPr>
          <w:rFonts w:hint="eastAsia"/>
          <w:color w:val="36363D"/>
          <w:sz w:val="24"/>
          <w:szCs w:val="24"/>
          <w:u w:val="double"/>
        </w:rPr>
        <w:t>劳动者</w:t>
      </w:r>
      <w:r>
        <w:rPr>
          <w:rFonts w:hint="eastAsia"/>
          <w:color w:val="36363D"/>
          <w:sz w:val="24"/>
          <w:szCs w:val="24"/>
        </w:rPr>
        <w:t>（劳动者是人，但不是所有人都是劳动者；是具有一定生产经验、劳动技能和知识，能够运用一定劳动资料作用于劳动对象，从事生产实践活动的人；</w:t>
      </w:r>
      <w:r>
        <w:rPr>
          <w:rFonts w:hint="eastAsia"/>
          <w:b/>
          <w:color w:val="36363D"/>
          <w:sz w:val="24"/>
          <w:szCs w:val="24"/>
          <w:highlight w:val="yellow"/>
        </w:rPr>
        <w:t>是最活跃的因素</w:t>
      </w:r>
      <w:r>
        <w:rPr>
          <w:rFonts w:hint="eastAsia"/>
          <w:color w:val="36363D"/>
          <w:sz w:val="24"/>
          <w:szCs w:val="24"/>
        </w:rPr>
        <w:t>）</w:t>
      </w:r>
    </w:p>
    <w:p w14:paraId="5D4908B3" w14:textId="77777777" w:rsidR="00036238" w:rsidRDefault="00036238">
      <w:pPr>
        <w:numPr>
          <w:ilvl w:val="1"/>
          <w:numId w:val="0"/>
        </w:numPr>
        <w:ind w:leftChars="100" w:left="210"/>
        <w:rPr>
          <w:color w:val="36363D"/>
          <w:sz w:val="24"/>
          <w:szCs w:val="24"/>
        </w:rPr>
      </w:pPr>
    </w:p>
    <w:p w14:paraId="55DF905F" w14:textId="77777777" w:rsidR="00036238" w:rsidRDefault="00886F09">
      <w:pPr>
        <w:numPr>
          <w:ilvl w:val="0"/>
          <w:numId w:val="7"/>
        </w:numPr>
        <w:rPr>
          <w:b/>
          <w:bCs/>
          <w:color w:val="36363D"/>
          <w:sz w:val="24"/>
          <w:szCs w:val="24"/>
        </w:rPr>
      </w:pPr>
      <w:r>
        <w:rPr>
          <w:rFonts w:hint="eastAsia"/>
          <w:b/>
          <w:bCs/>
          <w:color w:val="36363D"/>
          <w:sz w:val="24"/>
          <w:szCs w:val="24"/>
        </w:rPr>
        <w:t>生产关系的含义</w:t>
      </w:r>
      <w:r>
        <w:rPr>
          <w:rFonts w:hint="eastAsia"/>
          <w:color w:val="36363D"/>
          <w:sz w:val="24"/>
          <w:szCs w:val="24"/>
        </w:rPr>
        <w:t>（</w:t>
      </w:r>
      <w:r>
        <w:rPr>
          <w:rFonts w:hint="eastAsia"/>
          <w:color w:val="36363D"/>
          <w:sz w:val="24"/>
          <w:szCs w:val="24"/>
        </w:rPr>
        <w:t>P107</w:t>
      </w:r>
      <w:r>
        <w:rPr>
          <w:rFonts w:hint="eastAsia"/>
          <w:color w:val="36363D"/>
          <w:sz w:val="24"/>
          <w:szCs w:val="24"/>
        </w:rPr>
        <w:t>）</w:t>
      </w:r>
    </w:p>
    <w:p w14:paraId="7CB26214" w14:textId="77777777" w:rsidR="00036238" w:rsidRDefault="00886F09">
      <w:pPr>
        <w:ind w:firstLineChars="200" w:firstLine="480"/>
        <w:rPr>
          <w:color w:val="36363D"/>
          <w:sz w:val="24"/>
          <w:szCs w:val="24"/>
        </w:rPr>
      </w:pPr>
      <w:r>
        <w:rPr>
          <w:rFonts w:hint="eastAsia"/>
          <w:color w:val="36363D"/>
          <w:sz w:val="24"/>
          <w:szCs w:val="24"/>
        </w:rPr>
        <w:t>生产关系是人们在</w:t>
      </w:r>
      <w:r>
        <w:rPr>
          <w:rFonts w:hint="eastAsia"/>
          <w:color w:val="36363D"/>
          <w:sz w:val="24"/>
          <w:szCs w:val="24"/>
        </w:rPr>
        <w:t>物质生产过程中形成的不以人的意志为转移的经济关系。（</w:t>
      </w:r>
      <w:r>
        <w:rPr>
          <w:rFonts w:hint="eastAsia"/>
          <w:b/>
          <w:color w:val="36363D"/>
          <w:sz w:val="24"/>
          <w:szCs w:val="24"/>
          <w:highlight w:val="yellow"/>
        </w:rPr>
        <w:t>是社会关系中最基本的关系</w:t>
      </w:r>
      <w:r>
        <w:rPr>
          <w:rFonts w:hint="eastAsia"/>
          <w:color w:val="36363D"/>
          <w:sz w:val="24"/>
          <w:szCs w:val="24"/>
        </w:rPr>
        <w:t>，其他关系受其支配和制约）</w:t>
      </w:r>
    </w:p>
    <w:p w14:paraId="626983BD" w14:textId="77777777" w:rsidR="00036238" w:rsidRDefault="00886F09">
      <w:pPr>
        <w:widowControl/>
        <w:ind w:firstLineChars="200" w:firstLine="480"/>
        <w:jc w:val="left"/>
        <w:rPr>
          <w:rFonts w:ascii="宋体" w:hAnsi="宋体"/>
          <w:color w:val="FF0000"/>
          <w:kern w:val="0"/>
          <w:sz w:val="24"/>
          <w:szCs w:val="24"/>
          <w:u w:val="single"/>
        </w:rPr>
      </w:pPr>
      <w:r>
        <w:rPr>
          <w:rFonts w:ascii="宋体" w:hAnsi="宋体"/>
          <w:color w:val="FF0000"/>
          <w:kern w:val="0"/>
          <w:sz w:val="24"/>
          <w:szCs w:val="24"/>
        </w:rPr>
        <w:t>生产关系是社会关系中最基本的关系，政治关系、家庭关系、宗教关系等其他社会关系都受生产关系的支配和制约。生产关系</w:t>
      </w:r>
      <w:r>
        <w:rPr>
          <w:rFonts w:ascii="宋体" w:hAnsi="宋体" w:hint="eastAsia"/>
          <w:color w:val="FF0000"/>
          <w:kern w:val="0"/>
          <w:sz w:val="24"/>
          <w:szCs w:val="24"/>
        </w:rPr>
        <w:t>（构成要素）</w:t>
      </w:r>
      <w:r>
        <w:rPr>
          <w:rFonts w:ascii="宋体" w:hAnsi="宋体"/>
          <w:color w:val="FF0000"/>
          <w:kern w:val="0"/>
          <w:sz w:val="24"/>
          <w:szCs w:val="24"/>
        </w:rPr>
        <w:t>也包括</w:t>
      </w:r>
      <w:r>
        <w:rPr>
          <w:rFonts w:ascii="宋体" w:hAnsi="宋体"/>
          <w:color w:val="FF0000"/>
          <w:kern w:val="0"/>
          <w:sz w:val="24"/>
          <w:szCs w:val="24"/>
          <w:u w:val="single"/>
        </w:rPr>
        <w:t>生产资料所有制关系，生产中人与人的关系和产品分配关系</w:t>
      </w:r>
      <w:r>
        <w:rPr>
          <w:rFonts w:ascii="宋体" w:hAnsi="宋体"/>
          <w:color w:val="FF0000"/>
          <w:kern w:val="0"/>
          <w:sz w:val="24"/>
          <w:szCs w:val="24"/>
        </w:rPr>
        <w:t>。在生产关系中</w:t>
      </w:r>
      <w:r>
        <w:rPr>
          <w:rFonts w:ascii="宋体" w:hAnsi="宋体"/>
          <w:color w:val="FF0000"/>
          <w:kern w:val="0"/>
          <w:sz w:val="24"/>
          <w:szCs w:val="24"/>
          <w:u w:val="single"/>
        </w:rPr>
        <w:t>生产资料所有制关系是最基本的</w:t>
      </w:r>
      <w:r>
        <w:rPr>
          <w:rFonts w:ascii="宋体" w:hAnsi="宋体" w:hint="eastAsia"/>
          <w:color w:val="FF0000"/>
          <w:kern w:val="0"/>
          <w:sz w:val="24"/>
          <w:szCs w:val="24"/>
          <w:u w:val="single"/>
        </w:rPr>
        <w:t>。</w:t>
      </w:r>
    </w:p>
    <w:p w14:paraId="04EFC7D9" w14:textId="77777777" w:rsidR="00036238" w:rsidRDefault="00036238">
      <w:pPr>
        <w:ind w:firstLineChars="200" w:firstLine="480"/>
        <w:rPr>
          <w:color w:val="36363D"/>
          <w:sz w:val="24"/>
          <w:szCs w:val="24"/>
        </w:rPr>
      </w:pPr>
    </w:p>
    <w:p w14:paraId="7DD28FAB" w14:textId="77777777" w:rsidR="00036238" w:rsidRDefault="00886F09">
      <w:pPr>
        <w:numPr>
          <w:ilvl w:val="1"/>
          <w:numId w:val="0"/>
        </w:numPr>
        <w:ind w:leftChars="100" w:left="210"/>
        <w:rPr>
          <w:color w:val="36363D"/>
          <w:sz w:val="24"/>
          <w:szCs w:val="24"/>
        </w:rPr>
      </w:pPr>
      <w:r>
        <w:rPr>
          <w:rFonts w:hint="eastAsia"/>
          <w:b/>
          <w:bCs/>
          <w:color w:val="36363D"/>
          <w:sz w:val="24"/>
          <w:szCs w:val="24"/>
        </w:rPr>
        <w:t>生产关系的构成要素</w:t>
      </w:r>
      <w:r>
        <w:rPr>
          <w:rFonts w:hint="eastAsia"/>
          <w:color w:val="36363D"/>
          <w:sz w:val="24"/>
          <w:szCs w:val="24"/>
        </w:rPr>
        <w:t>：</w:t>
      </w:r>
    </w:p>
    <w:p w14:paraId="11DE8A09" w14:textId="77777777" w:rsidR="00036238" w:rsidRDefault="00886F09">
      <w:pPr>
        <w:numPr>
          <w:ilvl w:val="1"/>
          <w:numId w:val="0"/>
        </w:numPr>
        <w:ind w:leftChars="100" w:left="210"/>
        <w:rPr>
          <w:color w:val="FFC000"/>
          <w:sz w:val="24"/>
          <w:szCs w:val="24"/>
        </w:rPr>
      </w:pPr>
      <w:r>
        <w:rPr>
          <w:color w:val="FFC000"/>
          <w:sz w:val="24"/>
          <w:szCs w:val="24"/>
        </w:rPr>
        <w:t>包括：生产资料所有制关系、生产中人与人的关系、产品分配关系</w:t>
      </w:r>
    </w:p>
    <w:p w14:paraId="216238F0" w14:textId="77777777" w:rsidR="00036238" w:rsidRDefault="00886F09">
      <w:pPr>
        <w:numPr>
          <w:ilvl w:val="255"/>
          <w:numId w:val="0"/>
        </w:numPr>
        <w:ind w:left="280" w:firstLineChars="200" w:firstLine="482"/>
        <w:rPr>
          <w:color w:val="36363D"/>
          <w:sz w:val="24"/>
          <w:szCs w:val="24"/>
        </w:rPr>
      </w:pPr>
      <w:r>
        <w:rPr>
          <w:rFonts w:hint="eastAsia"/>
          <w:b/>
          <w:color w:val="36363D"/>
          <w:sz w:val="24"/>
          <w:szCs w:val="24"/>
          <w:highlight w:val="yellow"/>
        </w:rPr>
        <w:t>生产资料所有制关系是最基本的</w:t>
      </w:r>
      <w:r>
        <w:rPr>
          <w:rFonts w:hint="eastAsia"/>
          <w:color w:val="36363D"/>
          <w:sz w:val="24"/>
          <w:szCs w:val="24"/>
        </w:rPr>
        <w:t>，是人们进行物质资料生产的前提，生产资料所有制关系决定其他关系，在生产关系中起</w:t>
      </w:r>
      <w:r>
        <w:rPr>
          <w:rFonts w:hint="eastAsia"/>
          <w:b/>
          <w:color w:val="36363D"/>
          <w:sz w:val="24"/>
          <w:szCs w:val="24"/>
          <w:highlight w:val="yellow"/>
        </w:rPr>
        <w:t>决定作用</w:t>
      </w:r>
      <w:r>
        <w:rPr>
          <w:rFonts w:hint="eastAsia"/>
          <w:color w:val="36363D"/>
          <w:sz w:val="24"/>
          <w:szCs w:val="24"/>
        </w:rPr>
        <w:t>；是区分不同生产方式、判定社会经济结构性质的客观依据。</w:t>
      </w:r>
    </w:p>
    <w:p w14:paraId="502F1578" w14:textId="77777777" w:rsidR="00036238" w:rsidRDefault="00036238">
      <w:pPr>
        <w:numPr>
          <w:ilvl w:val="255"/>
          <w:numId w:val="0"/>
        </w:numPr>
        <w:ind w:left="280" w:firstLineChars="200" w:firstLine="480"/>
        <w:rPr>
          <w:color w:val="36363D"/>
          <w:sz w:val="24"/>
          <w:szCs w:val="24"/>
        </w:rPr>
      </w:pPr>
    </w:p>
    <w:p w14:paraId="395784F8" w14:textId="77777777" w:rsidR="00036238" w:rsidRDefault="00886F09">
      <w:pPr>
        <w:numPr>
          <w:ilvl w:val="0"/>
          <w:numId w:val="7"/>
        </w:numPr>
        <w:rPr>
          <w:color w:val="36363D"/>
          <w:sz w:val="24"/>
          <w:szCs w:val="24"/>
        </w:rPr>
      </w:pPr>
      <w:r>
        <w:rPr>
          <w:rFonts w:hint="eastAsia"/>
          <w:b/>
          <w:bCs/>
          <w:color w:val="36363D"/>
          <w:sz w:val="24"/>
          <w:szCs w:val="24"/>
        </w:rPr>
        <w:t>生产力与生产关系的辩证关系（经济体制改革）</w:t>
      </w:r>
      <w:r>
        <w:rPr>
          <w:rFonts w:hint="eastAsia"/>
          <w:color w:val="36363D"/>
          <w:sz w:val="24"/>
          <w:szCs w:val="24"/>
        </w:rPr>
        <w:t>（</w:t>
      </w:r>
      <w:r>
        <w:rPr>
          <w:rFonts w:hint="eastAsia"/>
          <w:color w:val="36363D"/>
          <w:sz w:val="24"/>
          <w:szCs w:val="24"/>
        </w:rPr>
        <w:t>P119</w:t>
      </w:r>
      <w:r>
        <w:rPr>
          <w:rFonts w:hint="eastAsia"/>
          <w:color w:val="36363D"/>
          <w:sz w:val="24"/>
          <w:szCs w:val="24"/>
        </w:rPr>
        <w:t>）</w:t>
      </w:r>
    </w:p>
    <w:p w14:paraId="6D94F8E8" w14:textId="77777777" w:rsidR="00036238" w:rsidRDefault="00886F09">
      <w:pPr>
        <w:rPr>
          <w:color w:val="FFC000"/>
          <w:sz w:val="24"/>
          <w:szCs w:val="24"/>
        </w:rPr>
      </w:pPr>
      <w:r>
        <w:rPr>
          <w:rFonts w:hint="eastAsia"/>
          <w:color w:val="36363D"/>
          <w:sz w:val="24"/>
          <w:szCs w:val="24"/>
        </w:rPr>
        <w:t>①生产力决定生产关系</w:t>
      </w:r>
      <w:r>
        <w:rPr>
          <w:color w:val="FFC000"/>
          <w:sz w:val="24"/>
          <w:szCs w:val="24"/>
        </w:rPr>
        <w:t>（</w:t>
      </w:r>
      <w:r>
        <w:rPr>
          <w:color w:val="FFC000"/>
          <w:sz w:val="24"/>
          <w:szCs w:val="24"/>
        </w:rPr>
        <w:t>①</w:t>
      </w:r>
      <w:r>
        <w:rPr>
          <w:color w:val="FFC000"/>
          <w:sz w:val="24"/>
          <w:szCs w:val="24"/>
        </w:rPr>
        <w:t>生产力状况决定生产关系的性质</w:t>
      </w:r>
      <w:r>
        <w:rPr>
          <w:color w:val="FFC000"/>
          <w:sz w:val="24"/>
          <w:szCs w:val="24"/>
        </w:rPr>
        <w:t xml:space="preserve"> ②</w:t>
      </w:r>
      <w:r>
        <w:rPr>
          <w:color w:val="FFC000"/>
          <w:sz w:val="24"/>
          <w:szCs w:val="24"/>
        </w:rPr>
        <w:t>生产力的发展决定生产关系的变化）</w:t>
      </w:r>
    </w:p>
    <w:p w14:paraId="071DBBD2" w14:textId="77777777" w:rsidR="00036238" w:rsidRDefault="00886F09">
      <w:pPr>
        <w:rPr>
          <w:color w:val="92D050"/>
          <w:sz w:val="24"/>
          <w:szCs w:val="24"/>
        </w:rPr>
      </w:pPr>
      <w:r>
        <w:rPr>
          <w:rFonts w:hint="eastAsia"/>
          <w:color w:val="000000"/>
          <w:sz w:val="24"/>
          <w:szCs w:val="24"/>
        </w:rPr>
        <w:t>②生产关系对生产力具有能动的反作用</w:t>
      </w:r>
      <w:r>
        <w:rPr>
          <w:rFonts w:hint="eastAsia"/>
          <w:color w:val="92D050"/>
          <w:sz w:val="24"/>
          <w:szCs w:val="24"/>
        </w:rPr>
        <w:t>（</w:t>
      </w:r>
      <w:r>
        <w:rPr>
          <w:rFonts w:hint="eastAsia"/>
          <w:color w:val="92D050"/>
          <w:sz w:val="24"/>
          <w:szCs w:val="24"/>
          <w:u w:val="double"/>
        </w:rPr>
        <w:t>当生产关系适合生产力发展的客观要求的时，对生产力的发展起推动作用；反之，会阻碍生产力的发展</w:t>
      </w:r>
      <w:r>
        <w:rPr>
          <w:rFonts w:hint="eastAsia"/>
          <w:color w:val="92D050"/>
          <w:sz w:val="24"/>
          <w:szCs w:val="24"/>
        </w:rPr>
        <w:t>）</w:t>
      </w:r>
    </w:p>
    <w:p w14:paraId="1ABB0B2F" w14:textId="77777777" w:rsidR="00036238" w:rsidRDefault="00036238">
      <w:pPr>
        <w:rPr>
          <w:color w:val="92D050"/>
          <w:sz w:val="24"/>
          <w:szCs w:val="24"/>
        </w:rPr>
      </w:pPr>
    </w:p>
    <w:p w14:paraId="14A8BDC7" w14:textId="77777777" w:rsidR="00036238" w:rsidRDefault="00886F09">
      <w:pPr>
        <w:numPr>
          <w:ilvl w:val="0"/>
          <w:numId w:val="7"/>
        </w:numPr>
        <w:rPr>
          <w:color w:val="92D050"/>
          <w:sz w:val="24"/>
          <w:szCs w:val="24"/>
        </w:rPr>
      </w:pPr>
      <w:r>
        <w:rPr>
          <w:rFonts w:hint="eastAsia"/>
          <w:b/>
          <w:bCs/>
          <w:color w:val="92D050"/>
          <w:sz w:val="24"/>
          <w:szCs w:val="24"/>
        </w:rPr>
        <w:t>经济基础：</w:t>
      </w:r>
      <w:r>
        <w:rPr>
          <w:rFonts w:hint="eastAsia"/>
          <w:color w:val="92D050"/>
          <w:sz w:val="24"/>
          <w:szCs w:val="24"/>
        </w:rPr>
        <w:t>是指有社会一定发展阶段的生产力所决定的生产关系的总和。</w:t>
      </w:r>
    </w:p>
    <w:p w14:paraId="28853B82" w14:textId="77777777" w:rsidR="00036238" w:rsidRDefault="00886F09">
      <w:pPr>
        <w:rPr>
          <w:b/>
          <w:bCs/>
          <w:color w:val="92D050"/>
          <w:sz w:val="24"/>
          <w:szCs w:val="24"/>
        </w:rPr>
      </w:pPr>
      <w:r>
        <w:rPr>
          <w:rFonts w:hint="eastAsia"/>
          <w:b/>
          <w:bCs/>
          <w:color w:val="92D050"/>
          <w:sz w:val="24"/>
          <w:szCs w:val="24"/>
        </w:rPr>
        <w:t>上层建筑：</w:t>
      </w:r>
      <w:r>
        <w:rPr>
          <w:rFonts w:hint="eastAsia"/>
          <w:color w:val="92D050"/>
          <w:sz w:val="24"/>
          <w:szCs w:val="24"/>
        </w:rPr>
        <w:t>是建立在一定经济基础之上的意识形态以及与之相应的制度、组织和设施</w:t>
      </w:r>
    </w:p>
    <w:p w14:paraId="1A48B741" w14:textId="77777777" w:rsidR="00036238" w:rsidRDefault="00886F09">
      <w:pPr>
        <w:rPr>
          <w:color w:val="92D050"/>
          <w:sz w:val="24"/>
          <w:szCs w:val="24"/>
        </w:rPr>
      </w:pPr>
      <w:r>
        <w:rPr>
          <w:rFonts w:hint="eastAsia"/>
          <w:b/>
          <w:bCs/>
          <w:color w:val="92D050"/>
          <w:sz w:val="24"/>
          <w:szCs w:val="24"/>
        </w:rPr>
        <w:t>经济基础与上层建筑的辩证关系（政治体制改革）</w:t>
      </w:r>
      <w:r>
        <w:rPr>
          <w:rFonts w:hint="eastAsia"/>
          <w:color w:val="92D050"/>
          <w:sz w:val="24"/>
          <w:szCs w:val="24"/>
        </w:rPr>
        <w:t>（</w:t>
      </w:r>
      <w:r>
        <w:rPr>
          <w:rFonts w:hint="eastAsia"/>
          <w:color w:val="92D050"/>
          <w:sz w:val="24"/>
          <w:szCs w:val="24"/>
        </w:rPr>
        <w:t>P124</w:t>
      </w:r>
      <w:r>
        <w:rPr>
          <w:rFonts w:hint="eastAsia"/>
          <w:color w:val="92D050"/>
          <w:sz w:val="24"/>
          <w:szCs w:val="24"/>
        </w:rPr>
        <w:t>）</w:t>
      </w:r>
    </w:p>
    <w:p w14:paraId="72AB07F6" w14:textId="77777777" w:rsidR="00036238" w:rsidRDefault="00886F09">
      <w:pPr>
        <w:ind w:firstLineChars="200" w:firstLine="480"/>
        <w:rPr>
          <w:color w:val="92D050"/>
          <w:sz w:val="24"/>
          <w:szCs w:val="24"/>
        </w:rPr>
      </w:pPr>
      <w:r>
        <w:rPr>
          <w:rFonts w:hint="eastAsia"/>
          <w:color w:val="92D050"/>
          <w:sz w:val="24"/>
          <w:szCs w:val="24"/>
        </w:rPr>
        <w:t>经济基础与上层建筑是辨证统一的。经济基础决定上层建筑，上层建筑反作用于经济基础，二者相互影响、相互作用。</w:t>
      </w:r>
    </w:p>
    <w:p w14:paraId="265D4FEC" w14:textId="77777777" w:rsidR="00036238" w:rsidRDefault="00886F09">
      <w:pPr>
        <w:ind w:firstLineChars="200" w:firstLine="480"/>
        <w:rPr>
          <w:color w:val="92D050"/>
          <w:sz w:val="24"/>
          <w:szCs w:val="24"/>
          <w:u w:val="double"/>
        </w:rPr>
      </w:pPr>
      <w:r>
        <w:rPr>
          <w:rFonts w:hint="eastAsia"/>
          <w:color w:val="92D050"/>
          <w:sz w:val="24"/>
          <w:szCs w:val="24"/>
          <w:u w:val="double"/>
        </w:rPr>
        <w:t>当上层建筑为适合生产力的发展要求的经济基础服务时，就成为推动社会发展的进步力量；反之，当它为落后的经济基础服务时，就成为阻碍社会发展的消极力量。</w:t>
      </w:r>
    </w:p>
    <w:p w14:paraId="64CFC568" w14:textId="77777777" w:rsidR="00036238" w:rsidRDefault="00036238">
      <w:pPr>
        <w:ind w:firstLineChars="200" w:firstLine="480"/>
        <w:rPr>
          <w:color w:val="92D050"/>
          <w:sz w:val="24"/>
          <w:szCs w:val="24"/>
          <w:u w:val="double"/>
        </w:rPr>
      </w:pPr>
    </w:p>
    <w:p w14:paraId="11D51B39" w14:textId="77777777" w:rsidR="00036238" w:rsidRDefault="00886F09">
      <w:pPr>
        <w:numPr>
          <w:ilvl w:val="0"/>
          <w:numId w:val="7"/>
        </w:numPr>
        <w:rPr>
          <w:color w:val="36363D"/>
          <w:sz w:val="24"/>
          <w:szCs w:val="24"/>
        </w:rPr>
      </w:pPr>
      <w:r>
        <w:rPr>
          <w:rFonts w:hint="eastAsia"/>
          <w:b/>
          <w:bCs/>
          <w:color w:val="36363D"/>
          <w:sz w:val="24"/>
          <w:szCs w:val="24"/>
        </w:rPr>
        <w:t>人类社会发展的一般规律</w:t>
      </w:r>
      <w:r>
        <w:rPr>
          <w:rFonts w:hint="eastAsia"/>
          <w:color w:val="36363D"/>
          <w:sz w:val="24"/>
          <w:szCs w:val="24"/>
        </w:rPr>
        <w:t>（</w:t>
      </w:r>
      <w:r>
        <w:rPr>
          <w:rFonts w:hint="eastAsia"/>
          <w:color w:val="36363D"/>
          <w:sz w:val="24"/>
          <w:szCs w:val="24"/>
        </w:rPr>
        <w:t>P125</w:t>
      </w:r>
      <w:r>
        <w:rPr>
          <w:rFonts w:hint="eastAsia"/>
          <w:color w:val="36363D"/>
          <w:sz w:val="24"/>
          <w:szCs w:val="24"/>
        </w:rPr>
        <w:t>）</w:t>
      </w:r>
    </w:p>
    <w:p w14:paraId="37821786" w14:textId="77777777" w:rsidR="00036238" w:rsidRDefault="00886F09">
      <w:pPr>
        <w:ind w:firstLineChars="200" w:firstLine="480"/>
        <w:rPr>
          <w:color w:val="36363D"/>
          <w:sz w:val="24"/>
          <w:szCs w:val="24"/>
        </w:rPr>
      </w:pPr>
      <w:r>
        <w:rPr>
          <w:rFonts w:hint="eastAsia"/>
          <w:color w:val="36363D"/>
          <w:sz w:val="24"/>
          <w:szCs w:val="24"/>
          <w:u w:val="wave"/>
        </w:rPr>
        <w:t>生产力与生产关系矛盾运动的规律</w:t>
      </w:r>
      <w:r>
        <w:rPr>
          <w:rFonts w:hint="eastAsia"/>
          <w:color w:val="36363D"/>
          <w:sz w:val="24"/>
          <w:szCs w:val="24"/>
        </w:rPr>
        <w:t>和</w:t>
      </w:r>
      <w:r>
        <w:rPr>
          <w:rFonts w:hint="eastAsia"/>
          <w:color w:val="36363D"/>
          <w:sz w:val="24"/>
          <w:szCs w:val="24"/>
          <w:u w:val="wave"/>
        </w:rPr>
        <w:t>经济基础与上层建筑矛盾运动的规律</w:t>
      </w:r>
      <w:r>
        <w:rPr>
          <w:rFonts w:hint="eastAsia"/>
          <w:color w:val="36363D"/>
          <w:sz w:val="24"/>
          <w:szCs w:val="24"/>
        </w:rPr>
        <w:t>，是人类社会发展的一般规律。</w:t>
      </w:r>
    </w:p>
    <w:p w14:paraId="14CD43E7" w14:textId="77777777" w:rsidR="00036238" w:rsidRDefault="00886F09">
      <w:pPr>
        <w:ind w:firstLineChars="200" w:firstLine="480"/>
        <w:rPr>
          <w:color w:val="FF0000"/>
          <w:sz w:val="24"/>
          <w:szCs w:val="24"/>
        </w:rPr>
      </w:pPr>
      <w:r>
        <w:rPr>
          <w:rFonts w:ascii="宋体" w:hAnsi="宋体"/>
          <w:color w:val="FF0000"/>
          <w:kern w:val="0"/>
          <w:sz w:val="24"/>
          <w:szCs w:val="24"/>
        </w:rPr>
        <w:lastRenderedPageBreak/>
        <w:t>社会发展的基本矛盾：</w:t>
      </w:r>
      <w:r>
        <w:rPr>
          <w:rFonts w:ascii="宋体" w:hAnsi="宋体"/>
          <w:color w:val="FF0000"/>
          <w:kern w:val="0"/>
          <w:sz w:val="24"/>
          <w:szCs w:val="24"/>
        </w:rPr>
        <w:t>①</w:t>
      </w:r>
      <w:r>
        <w:rPr>
          <w:rFonts w:ascii="宋体" w:hAnsi="宋体"/>
          <w:color w:val="FF0000"/>
          <w:kern w:val="0"/>
          <w:sz w:val="24"/>
          <w:szCs w:val="24"/>
        </w:rPr>
        <w:t>生产力和生产关系的矛盾</w:t>
      </w:r>
      <w:r>
        <w:rPr>
          <w:rFonts w:ascii="宋体" w:hAnsi="宋体"/>
          <w:color w:val="FF0000"/>
          <w:kern w:val="0"/>
          <w:sz w:val="24"/>
          <w:szCs w:val="24"/>
        </w:rPr>
        <w:t>②</w:t>
      </w:r>
      <w:r>
        <w:rPr>
          <w:rFonts w:ascii="宋体" w:hAnsi="宋体"/>
          <w:color w:val="FF0000"/>
          <w:kern w:val="0"/>
          <w:sz w:val="24"/>
          <w:szCs w:val="24"/>
        </w:rPr>
        <w:t>经济基础和上层建筑的矛盾。</w:t>
      </w:r>
    </w:p>
    <w:p w14:paraId="21B2AEB1" w14:textId="77777777" w:rsidR="00036238" w:rsidRDefault="00036238">
      <w:pPr>
        <w:ind w:firstLineChars="200" w:firstLine="480"/>
        <w:rPr>
          <w:color w:val="36363D"/>
          <w:sz w:val="24"/>
          <w:szCs w:val="24"/>
        </w:rPr>
      </w:pPr>
    </w:p>
    <w:p w14:paraId="5EE47180" w14:textId="77777777" w:rsidR="00036238" w:rsidRDefault="00886F09">
      <w:pPr>
        <w:rPr>
          <w:color w:val="FFC000"/>
          <w:sz w:val="24"/>
          <w:szCs w:val="24"/>
        </w:rPr>
      </w:pPr>
      <w:r>
        <w:rPr>
          <w:color w:val="FFC000"/>
          <w:sz w:val="24"/>
          <w:szCs w:val="24"/>
        </w:rPr>
        <w:t>12.</w:t>
      </w:r>
      <w:r>
        <w:rPr>
          <w:color w:val="FFC000"/>
          <w:sz w:val="24"/>
          <w:szCs w:val="24"/>
        </w:rPr>
        <w:t>社会形态（名解）：社会形态是关于社会运动的具体形式、发展阶段和不同质态的范畴，是同生产力发展一定阶段相适应的经济基础与上层建筑的统一体。社会形态包括社会的经济形态、政治形态和意识形态，是三</w:t>
      </w:r>
      <w:proofErr w:type="gramStart"/>
      <w:r>
        <w:rPr>
          <w:color w:val="FFC000"/>
          <w:sz w:val="24"/>
          <w:szCs w:val="24"/>
        </w:rPr>
        <w:t>者历史</w:t>
      </w:r>
      <w:proofErr w:type="gramEnd"/>
      <w:r>
        <w:rPr>
          <w:color w:val="FFC000"/>
          <w:sz w:val="24"/>
          <w:szCs w:val="24"/>
        </w:rPr>
        <w:t>的、具体的统一。</w:t>
      </w:r>
    </w:p>
    <w:p w14:paraId="7CE313FD" w14:textId="77777777" w:rsidR="00036238" w:rsidRDefault="00036238">
      <w:pPr>
        <w:rPr>
          <w:color w:val="36363D"/>
          <w:sz w:val="24"/>
          <w:szCs w:val="24"/>
        </w:rPr>
      </w:pPr>
    </w:p>
    <w:p w14:paraId="2E82BE9B" w14:textId="77777777" w:rsidR="00036238" w:rsidRDefault="00886F09">
      <w:pPr>
        <w:numPr>
          <w:ilvl w:val="0"/>
          <w:numId w:val="8"/>
        </w:numPr>
        <w:rPr>
          <w:color w:val="36363D"/>
          <w:sz w:val="24"/>
          <w:szCs w:val="28"/>
        </w:rPr>
      </w:pPr>
      <w:r>
        <w:rPr>
          <w:rFonts w:hint="eastAsia"/>
          <w:color w:val="36363D"/>
          <w:sz w:val="24"/>
          <w:szCs w:val="28"/>
        </w:rPr>
        <w:t>第二节</w:t>
      </w:r>
      <w:r>
        <w:rPr>
          <w:rFonts w:hint="eastAsia"/>
          <w:color w:val="36363D"/>
          <w:sz w:val="24"/>
          <w:szCs w:val="28"/>
        </w:rPr>
        <w:t xml:space="preserve"> </w:t>
      </w:r>
      <w:r>
        <w:rPr>
          <w:rFonts w:hint="eastAsia"/>
          <w:color w:val="36363D"/>
          <w:sz w:val="24"/>
          <w:szCs w:val="28"/>
        </w:rPr>
        <w:t>社会历史发展的动力</w:t>
      </w:r>
    </w:p>
    <w:p w14:paraId="68D71726" w14:textId="77777777" w:rsidR="00036238" w:rsidRDefault="00036238">
      <w:pPr>
        <w:rPr>
          <w:color w:val="36363D"/>
          <w:sz w:val="24"/>
          <w:szCs w:val="28"/>
        </w:rPr>
      </w:pPr>
    </w:p>
    <w:p w14:paraId="1E9FFAA7" w14:textId="77777777" w:rsidR="00036238" w:rsidRDefault="00886F09">
      <w:pPr>
        <w:numPr>
          <w:ilvl w:val="0"/>
          <w:numId w:val="9"/>
        </w:numPr>
        <w:rPr>
          <w:color w:val="36363D"/>
          <w:sz w:val="24"/>
          <w:szCs w:val="28"/>
        </w:rPr>
      </w:pPr>
      <w:r>
        <w:rPr>
          <w:rFonts w:hint="eastAsia"/>
          <w:color w:val="36363D"/>
          <w:sz w:val="24"/>
          <w:szCs w:val="28"/>
        </w:rPr>
        <w:t>社会基本矛盾、主要矛盾</w:t>
      </w:r>
    </w:p>
    <w:p w14:paraId="7A5F9714" w14:textId="77777777" w:rsidR="00036238" w:rsidRDefault="00886F09">
      <w:pPr>
        <w:numPr>
          <w:ilvl w:val="0"/>
          <w:numId w:val="10"/>
        </w:numPr>
        <w:rPr>
          <w:color w:val="36363D"/>
          <w:sz w:val="24"/>
          <w:szCs w:val="28"/>
        </w:rPr>
      </w:pPr>
      <w:r>
        <w:rPr>
          <w:rFonts w:hint="eastAsia"/>
          <w:color w:val="36363D"/>
          <w:sz w:val="24"/>
          <w:szCs w:val="28"/>
        </w:rPr>
        <w:t>社会基本矛盾</w:t>
      </w:r>
      <w:r>
        <w:rPr>
          <w:rFonts w:hint="eastAsia"/>
          <w:color w:val="36363D"/>
          <w:sz w:val="24"/>
          <w:szCs w:val="28"/>
        </w:rPr>
        <w:t>P131</w:t>
      </w:r>
      <w:r>
        <w:rPr>
          <w:rFonts w:hint="eastAsia"/>
          <w:color w:val="36363D"/>
          <w:sz w:val="24"/>
          <w:szCs w:val="28"/>
        </w:rPr>
        <w:t>：生产力和生产关系、经济基础和上层建筑的矛盾。</w:t>
      </w:r>
    </w:p>
    <w:p w14:paraId="4033E63B" w14:textId="77777777" w:rsidR="00036238" w:rsidRDefault="00886F09">
      <w:pPr>
        <w:ind w:firstLineChars="200" w:firstLine="480"/>
        <w:rPr>
          <w:color w:val="36363D"/>
          <w:sz w:val="24"/>
          <w:szCs w:val="28"/>
        </w:rPr>
      </w:pPr>
      <w:r>
        <w:rPr>
          <w:rFonts w:hint="eastAsia"/>
          <w:color w:val="36363D"/>
          <w:sz w:val="24"/>
          <w:szCs w:val="28"/>
        </w:rPr>
        <w:t>社会基本矛盾是社会发展的</w:t>
      </w:r>
      <w:r>
        <w:rPr>
          <w:rFonts w:hint="eastAsia"/>
          <w:b/>
          <w:bCs/>
          <w:color w:val="36363D"/>
          <w:sz w:val="24"/>
          <w:szCs w:val="28"/>
        </w:rPr>
        <w:t>根本动力</w:t>
      </w:r>
      <w:r>
        <w:rPr>
          <w:rFonts w:hint="eastAsia"/>
          <w:color w:val="36363D"/>
          <w:sz w:val="24"/>
          <w:szCs w:val="28"/>
        </w:rPr>
        <w:t>，它在社会发展中的作用主要表现在：①生产力是社会基本矛盾运动中最基本的动力因素，是人类社会发展和进步的最终决定力量；</w:t>
      </w:r>
      <w:r>
        <w:rPr>
          <w:rFonts w:hint="eastAsia"/>
          <w:color w:val="92D050"/>
          <w:sz w:val="24"/>
          <w:szCs w:val="28"/>
        </w:rPr>
        <w:t>生产力是社会进步的根本内容，是衡量社会进步的根本尺度，人类社会是在生产力和生产关系的矛盾运动中前进的。②社会基本矛盾特别是生产力和生产关系的矛盾，决定着社会中其他矛盾的存在和发展；经济基础和上层建筑的矛盾也会影响和制约生产力和生产关系的矛盾。③社会基本矛盾具有不同的表现形式和解决方式，并从根本上</w:t>
      </w:r>
      <w:r>
        <w:rPr>
          <w:rFonts w:hint="eastAsia"/>
          <w:color w:val="92D050"/>
          <w:sz w:val="24"/>
          <w:szCs w:val="28"/>
        </w:rPr>
        <w:t>影响和促进社会形态的变化和发展。</w:t>
      </w:r>
    </w:p>
    <w:p w14:paraId="22144AF7" w14:textId="77777777" w:rsidR="00036238" w:rsidRDefault="00886F09">
      <w:pPr>
        <w:numPr>
          <w:ilvl w:val="0"/>
          <w:numId w:val="10"/>
        </w:numPr>
        <w:rPr>
          <w:color w:val="92D050"/>
          <w:sz w:val="24"/>
          <w:szCs w:val="28"/>
        </w:rPr>
      </w:pPr>
      <w:r>
        <w:rPr>
          <w:rFonts w:hint="eastAsia"/>
          <w:color w:val="92D050"/>
          <w:sz w:val="24"/>
          <w:szCs w:val="28"/>
        </w:rPr>
        <w:t>社会主要矛盾</w:t>
      </w:r>
      <w:r>
        <w:rPr>
          <w:rFonts w:hint="eastAsia"/>
          <w:color w:val="92D050"/>
          <w:sz w:val="24"/>
          <w:szCs w:val="28"/>
        </w:rPr>
        <w:t>P133</w:t>
      </w:r>
    </w:p>
    <w:p w14:paraId="7F8C9DEC" w14:textId="77777777" w:rsidR="00036238" w:rsidRDefault="00886F09">
      <w:pPr>
        <w:ind w:firstLineChars="200" w:firstLine="480"/>
        <w:rPr>
          <w:color w:val="92D050"/>
          <w:sz w:val="24"/>
          <w:szCs w:val="28"/>
        </w:rPr>
      </w:pPr>
      <w:r>
        <w:rPr>
          <w:rFonts w:hint="eastAsia"/>
          <w:color w:val="92D050"/>
          <w:sz w:val="24"/>
          <w:szCs w:val="28"/>
        </w:rPr>
        <w:t>①与社会基本矛盾的关系：社会基本矛盾是其他一切社会矛盾的根源，规定和制约着社会主要矛盾的存在和发展，社会主要矛盾是社会基本矛盾的具体体现。</w:t>
      </w:r>
    </w:p>
    <w:p w14:paraId="50936FC7" w14:textId="77777777" w:rsidR="00036238" w:rsidRDefault="00886F09">
      <w:pPr>
        <w:ind w:firstLineChars="200" w:firstLine="480"/>
        <w:rPr>
          <w:color w:val="92D050"/>
          <w:sz w:val="24"/>
          <w:szCs w:val="28"/>
        </w:rPr>
      </w:pPr>
      <w:r>
        <w:rPr>
          <w:rFonts w:hint="eastAsia"/>
          <w:color w:val="92D050"/>
          <w:sz w:val="24"/>
          <w:szCs w:val="28"/>
        </w:rPr>
        <w:t>②主要矛盾和非主要矛盾：社会发展过程的矛盾系统中，各种矛盾的地位和作用是不平衡的，存在主要矛盾和非主要矛盾的区别。社会主要矛盾处于支配地位，在社会发展过程一定阶段起主导作用。社会主要矛盾的存在和发展，规定或影响着非主要矛盾的存在和发展。社会主要矛盾和非主要矛盾相互作用，一定条件下可相互转化。</w:t>
      </w:r>
    </w:p>
    <w:p w14:paraId="433407AD" w14:textId="77777777" w:rsidR="00036238" w:rsidRDefault="00886F09">
      <w:pPr>
        <w:ind w:firstLineChars="200" w:firstLine="480"/>
        <w:rPr>
          <w:color w:val="92D050"/>
          <w:sz w:val="24"/>
          <w:szCs w:val="28"/>
        </w:rPr>
      </w:pPr>
      <w:r>
        <w:rPr>
          <w:rFonts w:hint="eastAsia"/>
          <w:color w:val="92D050"/>
          <w:sz w:val="24"/>
          <w:szCs w:val="28"/>
        </w:rPr>
        <w:t>③一定条件下会发生转化：由于社会经济、政治、文化等因素的变化，原有的社会主要矛盾会朝两个方面转化，一为社会主要矛盾双方的内容发生一定变化，二为矛盾地位发生变化（主要矛盾与非主要矛盾的转化）。社会主要矛盾发生变化，其所影</w:t>
      </w:r>
      <w:r>
        <w:rPr>
          <w:rFonts w:hint="eastAsia"/>
          <w:color w:val="92D050"/>
          <w:sz w:val="24"/>
          <w:szCs w:val="28"/>
        </w:rPr>
        <w:t>响的社会发展过程也发生了变化，主要表现为社会发展过程出现了新的阶段性特点（与重大时间节点有关，如西安事变前主要矛盾为阶级矛盾，表现在两党之间，事变之后民族矛盾为主要矛盾）。</w:t>
      </w:r>
    </w:p>
    <w:p w14:paraId="3E173E48" w14:textId="77777777" w:rsidR="00036238" w:rsidRDefault="00886F09">
      <w:pPr>
        <w:ind w:firstLineChars="200" w:firstLine="480"/>
        <w:rPr>
          <w:color w:val="92D050"/>
          <w:sz w:val="24"/>
          <w:szCs w:val="28"/>
        </w:rPr>
      </w:pPr>
      <w:r>
        <w:rPr>
          <w:rFonts w:hint="eastAsia"/>
          <w:color w:val="92D050"/>
          <w:sz w:val="24"/>
          <w:szCs w:val="28"/>
        </w:rPr>
        <w:t>④应正确认识和把握社会主要矛盾，社会主要矛盾及其转化原理，对于指导中国特色社会主义实践具有重要意义。</w:t>
      </w:r>
    </w:p>
    <w:p w14:paraId="1CBD201B" w14:textId="77777777" w:rsidR="00036238" w:rsidRDefault="00886F09">
      <w:pPr>
        <w:ind w:firstLineChars="200" w:firstLine="480"/>
        <w:rPr>
          <w:color w:val="FF0000"/>
          <w:sz w:val="24"/>
          <w:szCs w:val="28"/>
        </w:rPr>
      </w:pPr>
      <w:r>
        <w:rPr>
          <w:rFonts w:hint="eastAsia"/>
          <w:color w:val="FF0000"/>
          <w:sz w:val="24"/>
          <w:szCs w:val="28"/>
        </w:rPr>
        <w:t>社会基本矛盾及生产力和生产关系、经济基础和上层建筑的矛盾，贯穿并制约着社会发展的全过程，规定社会发展过程的基本性质。社会主要矛盾是社会基本矛盾的具体体现。社会主要矛盾是处于支配地位，在社会发展过程一定阶段上起主导作用的矛盾。</w:t>
      </w:r>
    </w:p>
    <w:p w14:paraId="1E857E62" w14:textId="77777777" w:rsidR="00036238" w:rsidRDefault="00036238">
      <w:pPr>
        <w:ind w:firstLineChars="200" w:firstLine="480"/>
        <w:rPr>
          <w:color w:val="FF0000"/>
          <w:sz w:val="24"/>
          <w:szCs w:val="28"/>
        </w:rPr>
      </w:pPr>
    </w:p>
    <w:p w14:paraId="024E2F86" w14:textId="77777777" w:rsidR="00036238" w:rsidRDefault="00886F09">
      <w:pPr>
        <w:numPr>
          <w:ilvl w:val="0"/>
          <w:numId w:val="11"/>
        </w:numPr>
        <w:tabs>
          <w:tab w:val="clear" w:pos="420"/>
        </w:tabs>
        <w:rPr>
          <w:color w:val="36363D"/>
          <w:sz w:val="24"/>
          <w:szCs w:val="28"/>
        </w:rPr>
      </w:pPr>
      <w:r>
        <w:rPr>
          <w:rFonts w:hint="eastAsia"/>
          <w:color w:val="36363D"/>
          <w:sz w:val="24"/>
          <w:szCs w:val="28"/>
        </w:rPr>
        <w:t>目前我国</w:t>
      </w:r>
      <w:r>
        <w:rPr>
          <w:rFonts w:hint="eastAsia"/>
          <w:color w:val="36363D"/>
          <w:sz w:val="24"/>
          <w:szCs w:val="28"/>
        </w:rPr>
        <w:t>社会的主要矛盾</w:t>
      </w:r>
      <w:r>
        <w:rPr>
          <w:rFonts w:hint="eastAsia"/>
          <w:color w:val="36363D"/>
          <w:sz w:val="24"/>
          <w:szCs w:val="28"/>
        </w:rPr>
        <w:t>P13</w:t>
      </w:r>
      <w:r>
        <w:rPr>
          <w:color w:val="36363D"/>
          <w:sz w:val="24"/>
          <w:szCs w:val="28"/>
        </w:rPr>
        <w:t>6</w:t>
      </w:r>
    </w:p>
    <w:p w14:paraId="0C81EAD2" w14:textId="77777777" w:rsidR="00036238" w:rsidRDefault="00886F09">
      <w:pPr>
        <w:ind w:firstLineChars="200" w:firstLine="480"/>
        <w:rPr>
          <w:color w:val="FF0000"/>
          <w:sz w:val="24"/>
          <w:szCs w:val="28"/>
        </w:rPr>
      </w:pPr>
      <w:r>
        <w:rPr>
          <w:rFonts w:hint="eastAsia"/>
          <w:color w:val="36363D"/>
          <w:sz w:val="24"/>
          <w:szCs w:val="28"/>
        </w:rPr>
        <w:t>2017</w:t>
      </w:r>
      <w:r>
        <w:rPr>
          <w:rFonts w:hint="eastAsia"/>
          <w:color w:val="36363D"/>
          <w:sz w:val="24"/>
          <w:szCs w:val="28"/>
        </w:rPr>
        <w:t>年</w:t>
      </w:r>
      <w:r>
        <w:rPr>
          <w:rFonts w:hint="eastAsia"/>
          <w:color w:val="36363D"/>
          <w:sz w:val="24"/>
          <w:szCs w:val="28"/>
        </w:rPr>
        <w:t>10</w:t>
      </w:r>
      <w:r>
        <w:rPr>
          <w:rFonts w:hint="eastAsia"/>
          <w:color w:val="36363D"/>
          <w:sz w:val="24"/>
          <w:szCs w:val="28"/>
        </w:rPr>
        <w:t>月</w:t>
      </w:r>
      <w:r>
        <w:rPr>
          <w:rFonts w:hint="eastAsia"/>
          <w:color w:val="36363D"/>
          <w:sz w:val="24"/>
          <w:szCs w:val="28"/>
        </w:rPr>
        <w:t>18</w:t>
      </w:r>
      <w:r>
        <w:rPr>
          <w:rFonts w:hint="eastAsia"/>
          <w:color w:val="36363D"/>
          <w:sz w:val="24"/>
          <w:szCs w:val="28"/>
        </w:rPr>
        <w:t>日，习近平同志在十九大报告中强调，中国特色社会主义进入新时代，我国社会主要矛盾已经转化为人民日益增长的美好生活需要和不平衡不充分的发展之间的矛盾。</w:t>
      </w:r>
      <w:r>
        <w:rPr>
          <w:rFonts w:hint="eastAsia"/>
          <w:color w:val="FF0000"/>
          <w:sz w:val="24"/>
          <w:szCs w:val="28"/>
        </w:rPr>
        <w:t>（</w:t>
      </w:r>
      <w:r>
        <w:rPr>
          <w:rFonts w:ascii="宋体" w:hAnsi="宋体"/>
          <w:color w:val="FF0000"/>
          <w:kern w:val="0"/>
          <w:sz w:val="24"/>
          <w:szCs w:val="24"/>
        </w:rPr>
        <w:t>在新时代这一矛盾集中体现了我们所面临的诸多</w:t>
      </w:r>
      <w:r>
        <w:rPr>
          <w:rFonts w:ascii="宋体" w:hAnsi="宋体"/>
          <w:color w:val="FF0000"/>
          <w:kern w:val="0"/>
          <w:sz w:val="24"/>
          <w:szCs w:val="24"/>
        </w:rPr>
        <w:lastRenderedPageBreak/>
        <w:t>矛盾和问题，抓住了这一主要矛盾，我们就找到了正确理解和把握新时代的钥匙，就牵住了解决其他矛盾的</w:t>
      </w:r>
      <w:r>
        <w:rPr>
          <w:rFonts w:ascii="宋体" w:hAnsi="宋体"/>
          <w:color w:val="FF0000"/>
          <w:kern w:val="0"/>
          <w:sz w:val="24"/>
          <w:szCs w:val="24"/>
        </w:rPr>
        <w:t>“</w:t>
      </w:r>
      <w:r>
        <w:rPr>
          <w:rFonts w:ascii="宋体" w:hAnsi="宋体"/>
          <w:color w:val="FF0000"/>
          <w:kern w:val="0"/>
          <w:sz w:val="24"/>
          <w:szCs w:val="24"/>
        </w:rPr>
        <w:t>牛鼻子</w:t>
      </w:r>
      <w:r>
        <w:rPr>
          <w:rFonts w:ascii="宋体" w:hAnsi="宋体"/>
          <w:color w:val="FF0000"/>
          <w:kern w:val="0"/>
          <w:sz w:val="24"/>
          <w:szCs w:val="24"/>
        </w:rPr>
        <w:t>”</w:t>
      </w:r>
      <w:r>
        <w:rPr>
          <w:rFonts w:ascii="宋体" w:hAnsi="宋体"/>
          <w:color w:val="FF0000"/>
          <w:kern w:val="0"/>
          <w:sz w:val="24"/>
          <w:szCs w:val="24"/>
        </w:rPr>
        <w:t>。</w:t>
      </w:r>
      <w:r>
        <w:rPr>
          <w:rFonts w:ascii="宋体" w:hAnsi="宋体"/>
          <w:color w:val="FF0000"/>
          <w:kern w:val="0"/>
          <w:sz w:val="24"/>
          <w:szCs w:val="24"/>
          <w:u w:val="single"/>
        </w:rPr>
        <w:t>“</w:t>
      </w:r>
      <w:r>
        <w:rPr>
          <w:rFonts w:ascii="宋体" w:hAnsi="宋体"/>
          <w:color w:val="FF0000"/>
          <w:kern w:val="0"/>
          <w:sz w:val="24"/>
          <w:szCs w:val="24"/>
          <w:u w:val="single"/>
        </w:rPr>
        <w:t>牛鼻子</w:t>
      </w:r>
      <w:r>
        <w:rPr>
          <w:rFonts w:ascii="宋体" w:hAnsi="宋体"/>
          <w:color w:val="FF0000"/>
          <w:kern w:val="0"/>
          <w:sz w:val="24"/>
          <w:szCs w:val="24"/>
          <w:u w:val="single"/>
        </w:rPr>
        <w:t>”</w:t>
      </w:r>
      <w:r>
        <w:rPr>
          <w:rFonts w:ascii="宋体" w:hAnsi="宋体"/>
          <w:color w:val="FF0000"/>
          <w:kern w:val="0"/>
          <w:sz w:val="24"/>
          <w:szCs w:val="24"/>
        </w:rPr>
        <w:t>是我国社会主要矛盾。</w:t>
      </w:r>
      <w:r>
        <w:rPr>
          <w:rFonts w:hint="eastAsia"/>
          <w:color w:val="FF0000"/>
          <w:sz w:val="24"/>
          <w:szCs w:val="28"/>
        </w:rPr>
        <w:t>）</w:t>
      </w:r>
      <w:r>
        <w:rPr>
          <w:rFonts w:hint="eastAsia"/>
          <w:color w:val="FF0000"/>
          <w:sz w:val="24"/>
          <w:szCs w:val="28"/>
        </w:rPr>
        <w:t>多选</w:t>
      </w:r>
    </w:p>
    <w:p w14:paraId="6F1A242C" w14:textId="77777777" w:rsidR="00036238" w:rsidRDefault="00036238">
      <w:pPr>
        <w:ind w:firstLineChars="200" w:firstLine="480"/>
        <w:rPr>
          <w:color w:val="FF0000"/>
          <w:sz w:val="24"/>
          <w:szCs w:val="28"/>
        </w:rPr>
      </w:pPr>
    </w:p>
    <w:p w14:paraId="58EAB16C" w14:textId="77777777" w:rsidR="00036238" w:rsidRDefault="00886F09">
      <w:pPr>
        <w:numPr>
          <w:ilvl w:val="0"/>
          <w:numId w:val="12"/>
        </w:numPr>
        <w:rPr>
          <w:color w:val="000000"/>
          <w:sz w:val="24"/>
          <w:szCs w:val="28"/>
        </w:rPr>
      </w:pPr>
      <w:r>
        <w:rPr>
          <w:rFonts w:hint="eastAsia"/>
          <w:color w:val="000000"/>
          <w:sz w:val="24"/>
          <w:szCs w:val="28"/>
        </w:rPr>
        <w:t>生产力是人类社会发展和进步的最终决定力量</w:t>
      </w:r>
      <w:r>
        <w:rPr>
          <w:rFonts w:hint="eastAsia"/>
          <w:color w:val="000000"/>
          <w:sz w:val="24"/>
          <w:szCs w:val="28"/>
        </w:rPr>
        <w:t>P131</w:t>
      </w:r>
    </w:p>
    <w:p w14:paraId="3EA55A1F" w14:textId="77777777" w:rsidR="00036238" w:rsidRDefault="00886F09">
      <w:pPr>
        <w:ind w:firstLineChars="200" w:firstLine="480"/>
        <w:rPr>
          <w:color w:val="92D050"/>
          <w:sz w:val="24"/>
          <w:szCs w:val="28"/>
        </w:rPr>
      </w:pPr>
      <w:r>
        <w:rPr>
          <w:rFonts w:hint="eastAsia"/>
          <w:color w:val="000000"/>
          <w:sz w:val="24"/>
          <w:szCs w:val="28"/>
        </w:rPr>
        <w:t>生产力是社会基本矛盾运动中最基本的动力因素，是人类社会发展和进步的最终决定力量：</w:t>
      </w:r>
      <w:r>
        <w:rPr>
          <w:rFonts w:hint="eastAsia"/>
          <w:color w:val="92D050"/>
          <w:sz w:val="24"/>
          <w:szCs w:val="28"/>
        </w:rPr>
        <w:t>①生产力是社会存在和发展的物质基础，是不能任意选择的物质力量和历史活动的前提；②生产力决定生产关系的性质，进而决定其他社会关系的基本面貌。</w:t>
      </w:r>
    </w:p>
    <w:p w14:paraId="687F2197" w14:textId="77777777" w:rsidR="00036238" w:rsidRDefault="00036238">
      <w:pPr>
        <w:ind w:firstLineChars="200" w:firstLine="480"/>
        <w:rPr>
          <w:color w:val="92D050"/>
          <w:sz w:val="24"/>
          <w:szCs w:val="28"/>
        </w:rPr>
      </w:pPr>
    </w:p>
    <w:p w14:paraId="70387EE3" w14:textId="77777777" w:rsidR="00036238" w:rsidRDefault="00886F09">
      <w:pPr>
        <w:numPr>
          <w:ilvl w:val="0"/>
          <w:numId w:val="13"/>
        </w:numPr>
        <w:rPr>
          <w:color w:val="36363D"/>
          <w:sz w:val="24"/>
          <w:szCs w:val="28"/>
        </w:rPr>
      </w:pPr>
      <w:r>
        <w:rPr>
          <w:rFonts w:hint="eastAsia"/>
          <w:color w:val="36363D"/>
          <w:sz w:val="24"/>
          <w:szCs w:val="28"/>
        </w:rPr>
        <w:t>阶级斗争是阶级社会发展的直接动力</w:t>
      </w:r>
    </w:p>
    <w:p w14:paraId="4268ACEC" w14:textId="77777777" w:rsidR="00036238" w:rsidRDefault="00886F09">
      <w:pPr>
        <w:ind w:firstLineChars="200" w:firstLine="480"/>
        <w:rPr>
          <w:color w:val="92D050"/>
          <w:sz w:val="24"/>
          <w:szCs w:val="28"/>
        </w:rPr>
      </w:pPr>
      <w:r>
        <w:rPr>
          <w:rFonts w:hint="eastAsia"/>
          <w:color w:val="92D050"/>
          <w:sz w:val="24"/>
          <w:szCs w:val="28"/>
        </w:rPr>
        <w:t>定义：阶级斗争是阶级利益根本冲突的对抗阶级之间的对立和斗争。其根源为阶级之间物质利益的根本对立、社会经济关系的冲突，围绕经济利益展开。</w:t>
      </w:r>
    </w:p>
    <w:p w14:paraId="44BEA749" w14:textId="77777777" w:rsidR="00036238" w:rsidRDefault="00886F09">
      <w:pPr>
        <w:ind w:firstLineChars="200" w:firstLine="480"/>
        <w:rPr>
          <w:color w:val="92D050"/>
          <w:sz w:val="24"/>
          <w:szCs w:val="28"/>
        </w:rPr>
      </w:pPr>
      <w:r>
        <w:rPr>
          <w:rFonts w:hint="eastAsia"/>
          <w:color w:val="92D050"/>
          <w:sz w:val="24"/>
          <w:szCs w:val="28"/>
        </w:rPr>
        <w:t>①在阶级社会中，生产力和生产关系、经济基础和上层建筑的矛盾必然会通过阶级斗争表现出来。社会发展的经济动因与阶级斗争动力是</w:t>
      </w:r>
      <w:r>
        <w:rPr>
          <w:rFonts w:hint="eastAsia"/>
          <w:color w:val="92D050"/>
          <w:sz w:val="24"/>
          <w:szCs w:val="28"/>
        </w:rPr>
        <w:t>联系在一起的。</w:t>
      </w:r>
    </w:p>
    <w:p w14:paraId="61247548" w14:textId="77777777" w:rsidR="00036238" w:rsidRDefault="00886F09">
      <w:pPr>
        <w:ind w:firstLineChars="200" w:firstLine="480"/>
        <w:rPr>
          <w:color w:val="92D050"/>
          <w:sz w:val="24"/>
          <w:szCs w:val="28"/>
        </w:rPr>
      </w:pPr>
      <w:r>
        <w:rPr>
          <w:rFonts w:hint="eastAsia"/>
          <w:color w:val="92D050"/>
          <w:sz w:val="24"/>
          <w:szCs w:val="28"/>
        </w:rPr>
        <w:t>②阶级斗争对阶级社会发展的推动作用突出地表现在社会形态的更替中。如旧的生产关系不适应生产力的发展，先进阶级推翻反动阶级的统治，建立新的社会形态，以解放和发展生产力，推动社会前进。</w:t>
      </w:r>
    </w:p>
    <w:p w14:paraId="4EB43C39" w14:textId="77777777" w:rsidR="00036238" w:rsidRDefault="00886F09">
      <w:pPr>
        <w:ind w:firstLineChars="200" w:firstLine="480"/>
        <w:rPr>
          <w:color w:val="92D050"/>
          <w:sz w:val="24"/>
          <w:szCs w:val="28"/>
        </w:rPr>
      </w:pPr>
      <w:r>
        <w:rPr>
          <w:rFonts w:hint="eastAsia"/>
          <w:color w:val="92D050"/>
          <w:sz w:val="24"/>
          <w:szCs w:val="28"/>
        </w:rPr>
        <w:t>③阶级斗争及其作用受到一定社会历史条件的制约。</w:t>
      </w:r>
    </w:p>
    <w:p w14:paraId="73773437" w14:textId="77777777" w:rsidR="00036238" w:rsidRDefault="00036238">
      <w:pPr>
        <w:ind w:firstLineChars="200" w:firstLine="480"/>
        <w:rPr>
          <w:color w:val="92D050"/>
          <w:sz w:val="24"/>
          <w:szCs w:val="28"/>
        </w:rPr>
      </w:pPr>
    </w:p>
    <w:p w14:paraId="3F1B1632" w14:textId="77777777" w:rsidR="00036238" w:rsidRDefault="00886F09">
      <w:pPr>
        <w:rPr>
          <w:color w:val="FF0000"/>
          <w:sz w:val="24"/>
          <w:szCs w:val="28"/>
        </w:rPr>
      </w:pPr>
      <w:r>
        <w:rPr>
          <w:rFonts w:hint="eastAsia"/>
          <w:color w:val="FF0000"/>
          <w:sz w:val="24"/>
          <w:szCs w:val="28"/>
        </w:rPr>
        <w:t>5.</w:t>
      </w:r>
      <w:r>
        <w:rPr>
          <w:rFonts w:ascii="宋体" w:hAnsi="宋体"/>
          <w:color w:val="FF0000"/>
          <w:kern w:val="0"/>
          <w:sz w:val="24"/>
          <w:szCs w:val="24"/>
        </w:rPr>
        <w:t>社会革命有广义和狭义之分。广义的社会革命是指在社会基本矛盾运动基础上的社会生活的全面变革，包括人与自然的关系、人与人的社会关系、思维方式、思想观念的重大变革。狭义的社会革命主要是指社会形态的变更，即新的社会形态取代旧的社会形态。（看一下，可能</w:t>
      </w:r>
      <w:proofErr w:type="gramStart"/>
      <w:r>
        <w:rPr>
          <w:rFonts w:ascii="宋体" w:hAnsi="宋体"/>
          <w:color w:val="FF0000"/>
          <w:kern w:val="0"/>
          <w:sz w:val="24"/>
          <w:szCs w:val="24"/>
        </w:rPr>
        <w:t>考可能</w:t>
      </w:r>
      <w:proofErr w:type="gramEnd"/>
      <w:r>
        <w:rPr>
          <w:rFonts w:ascii="宋体" w:hAnsi="宋体"/>
          <w:color w:val="FF0000"/>
          <w:kern w:val="0"/>
          <w:sz w:val="24"/>
          <w:szCs w:val="24"/>
        </w:rPr>
        <w:t>不考）</w:t>
      </w:r>
    </w:p>
    <w:p w14:paraId="0D2F4B84" w14:textId="77777777" w:rsidR="00036238" w:rsidRDefault="00036238">
      <w:pPr>
        <w:rPr>
          <w:color w:val="36363D"/>
          <w:sz w:val="24"/>
          <w:szCs w:val="28"/>
        </w:rPr>
      </w:pPr>
    </w:p>
    <w:p w14:paraId="6A70C823" w14:textId="77777777" w:rsidR="00036238" w:rsidRDefault="00036238">
      <w:pPr>
        <w:rPr>
          <w:color w:val="36363D"/>
          <w:sz w:val="24"/>
          <w:szCs w:val="28"/>
        </w:rPr>
      </w:pPr>
    </w:p>
    <w:p w14:paraId="03BAE7F8" w14:textId="77777777" w:rsidR="00036238" w:rsidRDefault="00886F09">
      <w:pPr>
        <w:rPr>
          <w:color w:val="36363D"/>
          <w:sz w:val="24"/>
          <w:szCs w:val="28"/>
        </w:rPr>
      </w:pPr>
      <w:r>
        <w:rPr>
          <w:rFonts w:hint="eastAsia"/>
          <w:color w:val="36363D"/>
          <w:sz w:val="24"/>
          <w:szCs w:val="28"/>
        </w:rPr>
        <w:t>第</w:t>
      </w:r>
      <w:r>
        <w:rPr>
          <w:rFonts w:hint="eastAsia"/>
          <w:color w:val="36363D"/>
          <w:sz w:val="24"/>
          <w:szCs w:val="28"/>
        </w:rPr>
        <w:t>三节</w:t>
      </w:r>
      <w:r>
        <w:rPr>
          <w:rFonts w:hint="eastAsia"/>
          <w:color w:val="36363D"/>
          <w:sz w:val="24"/>
          <w:szCs w:val="28"/>
        </w:rPr>
        <w:t xml:space="preserve"> </w:t>
      </w:r>
      <w:r>
        <w:rPr>
          <w:rFonts w:hint="eastAsia"/>
          <w:color w:val="36363D"/>
          <w:sz w:val="24"/>
          <w:szCs w:val="28"/>
        </w:rPr>
        <w:t>人民群众在历史发展中的作用</w:t>
      </w:r>
    </w:p>
    <w:p w14:paraId="3461D53C" w14:textId="77777777" w:rsidR="00036238" w:rsidRDefault="00886F09">
      <w:pPr>
        <w:rPr>
          <w:color w:val="FFC000"/>
          <w:sz w:val="24"/>
          <w:szCs w:val="28"/>
        </w:rPr>
      </w:pPr>
      <w:r>
        <w:rPr>
          <w:rFonts w:hint="eastAsia"/>
          <w:b/>
          <w:color w:val="36363D"/>
          <w:sz w:val="24"/>
          <w:szCs w:val="28"/>
        </w:rPr>
        <w:t>1.</w:t>
      </w:r>
      <w:r>
        <w:rPr>
          <w:rFonts w:hint="eastAsia"/>
          <w:b/>
          <w:color w:val="36363D"/>
          <w:sz w:val="24"/>
          <w:szCs w:val="28"/>
        </w:rPr>
        <w:t>人的现实本质</w:t>
      </w:r>
      <w:r>
        <w:rPr>
          <w:rFonts w:hint="eastAsia"/>
          <w:color w:val="36363D"/>
          <w:sz w:val="24"/>
          <w:szCs w:val="28"/>
        </w:rPr>
        <w:t>：人的本质不是单个人所固有的抽象物，在其现实性上，它是一切社会关系的总和。</w:t>
      </w:r>
      <w:r>
        <w:rPr>
          <w:color w:val="FFC000"/>
          <w:sz w:val="24"/>
          <w:szCs w:val="28"/>
        </w:rPr>
        <w:t>人的本质属性是社会属性。</w:t>
      </w:r>
    </w:p>
    <w:p w14:paraId="283E24DB" w14:textId="77777777" w:rsidR="00036238" w:rsidRDefault="00036238">
      <w:pPr>
        <w:ind w:left="420"/>
        <w:rPr>
          <w:color w:val="36363D"/>
          <w:sz w:val="24"/>
          <w:szCs w:val="28"/>
        </w:rPr>
      </w:pPr>
    </w:p>
    <w:p w14:paraId="7318B907" w14:textId="77777777" w:rsidR="00036238" w:rsidRDefault="00886F09">
      <w:pPr>
        <w:rPr>
          <w:color w:val="36363D"/>
          <w:sz w:val="24"/>
          <w:szCs w:val="28"/>
        </w:rPr>
      </w:pPr>
      <w:r>
        <w:rPr>
          <w:rFonts w:hint="eastAsia"/>
          <w:b/>
          <w:color w:val="36363D"/>
          <w:sz w:val="24"/>
          <w:szCs w:val="28"/>
        </w:rPr>
        <w:t>2.</w:t>
      </w:r>
      <w:r>
        <w:rPr>
          <w:rFonts w:hint="eastAsia"/>
          <w:b/>
          <w:color w:val="36363D"/>
          <w:sz w:val="24"/>
          <w:szCs w:val="28"/>
        </w:rPr>
        <w:t>人民群众的概念</w:t>
      </w:r>
      <w:r>
        <w:rPr>
          <w:rFonts w:hint="eastAsia"/>
          <w:color w:val="36363D"/>
          <w:sz w:val="24"/>
          <w:szCs w:val="28"/>
        </w:rPr>
        <w:t>：</w:t>
      </w:r>
      <w:r>
        <w:rPr>
          <w:color w:val="FFC000"/>
          <w:sz w:val="24"/>
          <w:szCs w:val="28"/>
        </w:rPr>
        <w:t>人民群众是社会历史的主体，是历史的创造者。</w:t>
      </w:r>
      <w:r>
        <w:rPr>
          <w:rFonts w:hint="eastAsia"/>
          <w:color w:val="36363D"/>
          <w:sz w:val="24"/>
          <w:szCs w:val="28"/>
        </w:rPr>
        <w:t>推动历史发展的绝大多数社会成员的总和（从质上看，人民群众是指一切对社会历史发展起推动作用的人；从量上看，人民群众是指社会人口中的绝大多数。）</w:t>
      </w:r>
    </w:p>
    <w:p w14:paraId="167F28B9" w14:textId="77777777" w:rsidR="00036238" w:rsidRDefault="00036238">
      <w:pPr>
        <w:ind w:left="420"/>
        <w:rPr>
          <w:color w:val="36363D"/>
          <w:sz w:val="24"/>
          <w:szCs w:val="28"/>
        </w:rPr>
      </w:pPr>
    </w:p>
    <w:p w14:paraId="2749F955" w14:textId="77777777" w:rsidR="00036238" w:rsidRDefault="00886F09">
      <w:pPr>
        <w:widowControl/>
        <w:jc w:val="left"/>
        <w:rPr>
          <w:rFonts w:ascii="宋体" w:hAnsi="宋体"/>
          <w:color w:val="FF0000"/>
          <w:kern w:val="0"/>
          <w:sz w:val="24"/>
          <w:szCs w:val="24"/>
        </w:rPr>
      </w:pPr>
      <w:r>
        <w:rPr>
          <w:rFonts w:ascii="宋体" w:hAnsi="宋体" w:hint="eastAsia"/>
          <w:color w:val="FF0000"/>
          <w:kern w:val="0"/>
          <w:sz w:val="24"/>
          <w:szCs w:val="24"/>
        </w:rPr>
        <w:t>3.</w:t>
      </w:r>
      <w:r>
        <w:rPr>
          <w:rFonts w:ascii="宋体" w:hAnsi="宋体"/>
          <w:color w:val="FF0000"/>
          <w:kern w:val="0"/>
          <w:sz w:val="24"/>
          <w:szCs w:val="24"/>
        </w:rPr>
        <w:t>中国的社会主义改革从性质上看是社会主义制度的</w:t>
      </w:r>
      <w:r>
        <w:rPr>
          <w:rFonts w:ascii="宋体" w:hAnsi="宋体"/>
          <w:color w:val="FF0000"/>
          <w:kern w:val="0"/>
          <w:sz w:val="24"/>
          <w:szCs w:val="24"/>
          <w:u w:val="single"/>
        </w:rPr>
        <w:t>自我完善和自我发展</w:t>
      </w:r>
      <w:r>
        <w:rPr>
          <w:rFonts w:ascii="宋体" w:hAnsi="宋体"/>
          <w:color w:val="FF0000"/>
          <w:kern w:val="0"/>
          <w:sz w:val="24"/>
          <w:szCs w:val="24"/>
        </w:rPr>
        <w:t>。</w:t>
      </w:r>
    </w:p>
    <w:p w14:paraId="5BEEE73A" w14:textId="77777777" w:rsidR="00036238" w:rsidRDefault="00036238">
      <w:pPr>
        <w:widowControl/>
        <w:jc w:val="left"/>
        <w:rPr>
          <w:rFonts w:ascii="宋体" w:hAnsi="宋体"/>
          <w:color w:val="FF0000"/>
          <w:kern w:val="0"/>
          <w:sz w:val="24"/>
          <w:szCs w:val="24"/>
        </w:rPr>
      </w:pPr>
    </w:p>
    <w:p w14:paraId="7729827F" w14:textId="77777777" w:rsidR="00036238" w:rsidRDefault="00886F09">
      <w:pPr>
        <w:widowControl/>
        <w:jc w:val="left"/>
        <w:rPr>
          <w:rFonts w:ascii="宋体" w:hAnsi="宋体"/>
          <w:color w:val="FF0000"/>
          <w:kern w:val="0"/>
          <w:sz w:val="24"/>
          <w:szCs w:val="24"/>
        </w:rPr>
      </w:pPr>
      <w:r>
        <w:rPr>
          <w:rFonts w:ascii="宋体" w:hAnsi="宋体" w:hint="eastAsia"/>
          <w:color w:val="FF0000"/>
          <w:kern w:val="0"/>
          <w:sz w:val="24"/>
          <w:szCs w:val="24"/>
        </w:rPr>
        <w:t>4.</w:t>
      </w:r>
      <w:r>
        <w:rPr>
          <w:rFonts w:ascii="宋体" w:hAnsi="宋体" w:hint="eastAsia"/>
          <w:color w:val="FF0000"/>
          <w:kern w:val="0"/>
          <w:sz w:val="24"/>
          <w:szCs w:val="24"/>
        </w:rPr>
        <w:t>人民群众是历史的创造者。唯物史观与唯心史观的对立，在历史创造者问题上表现为</w:t>
      </w:r>
      <w:r>
        <w:rPr>
          <w:rFonts w:ascii="宋体" w:hAnsi="宋体" w:hint="eastAsia"/>
          <w:color w:val="FF0000"/>
          <w:kern w:val="0"/>
          <w:sz w:val="24"/>
          <w:szCs w:val="24"/>
          <w:u w:val="single"/>
        </w:rPr>
        <w:t>群众史观与英雄史观</w:t>
      </w:r>
      <w:r>
        <w:rPr>
          <w:rFonts w:ascii="宋体" w:hAnsi="宋体" w:hint="eastAsia"/>
          <w:color w:val="FF0000"/>
          <w:kern w:val="0"/>
          <w:sz w:val="24"/>
          <w:szCs w:val="24"/>
        </w:rPr>
        <w:t>的对立。</w:t>
      </w:r>
    </w:p>
    <w:p w14:paraId="0E802798" w14:textId="77777777" w:rsidR="00036238" w:rsidRDefault="00036238">
      <w:pPr>
        <w:widowControl/>
        <w:jc w:val="left"/>
        <w:rPr>
          <w:rFonts w:ascii="宋体" w:hAnsi="宋体"/>
          <w:color w:val="FF0000"/>
          <w:kern w:val="0"/>
          <w:sz w:val="24"/>
          <w:szCs w:val="24"/>
        </w:rPr>
      </w:pPr>
    </w:p>
    <w:p w14:paraId="657BA398" w14:textId="77777777" w:rsidR="00036238" w:rsidRDefault="00886F09">
      <w:pPr>
        <w:widowControl/>
        <w:jc w:val="left"/>
        <w:rPr>
          <w:rFonts w:ascii="宋体" w:hAnsi="宋体"/>
          <w:color w:val="FF0000"/>
          <w:kern w:val="0"/>
          <w:sz w:val="24"/>
          <w:szCs w:val="24"/>
        </w:rPr>
      </w:pPr>
      <w:r>
        <w:rPr>
          <w:rFonts w:ascii="宋体" w:hAnsi="宋体" w:hint="eastAsia"/>
          <w:color w:val="FF0000"/>
          <w:kern w:val="0"/>
          <w:sz w:val="24"/>
          <w:szCs w:val="24"/>
        </w:rPr>
        <w:t>5.</w:t>
      </w:r>
      <w:r>
        <w:rPr>
          <w:rFonts w:ascii="宋体" w:hAnsi="宋体" w:hint="eastAsia"/>
          <w:color w:val="FF0000"/>
          <w:kern w:val="0"/>
          <w:sz w:val="24"/>
          <w:szCs w:val="24"/>
        </w:rPr>
        <w:t>唯物史观立足于</w:t>
      </w:r>
      <w:r>
        <w:rPr>
          <w:rFonts w:ascii="宋体" w:hAnsi="宋体" w:hint="eastAsia"/>
          <w:color w:val="FF0000"/>
          <w:kern w:val="0"/>
          <w:sz w:val="24"/>
          <w:szCs w:val="24"/>
          <w:u w:val="single"/>
        </w:rPr>
        <w:t>现实的人及其本质</w:t>
      </w:r>
      <w:r>
        <w:rPr>
          <w:rFonts w:ascii="宋体" w:hAnsi="宋体" w:hint="eastAsia"/>
          <w:color w:val="FF0000"/>
          <w:kern w:val="0"/>
          <w:sz w:val="24"/>
          <w:szCs w:val="24"/>
        </w:rPr>
        <w:t>来把握历史的创造者。</w:t>
      </w:r>
    </w:p>
    <w:p w14:paraId="533FF2F5" w14:textId="77777777" w:rsidR="00036238" w:rsidRDefault="00036238">
      <w:pPr>
        <w:ind w:left="420"/>
        <w:rPr>
          <w:color w:val="36363D"/>
          <w:sz w:val="24"/>
          <w:szCs w:val="28"/>
        </w:rPr>
      </w:pPr>
    </w:p>
    <w:p w14:paraId="57587AB1" w14:textId="77777777" w:rsidR="00036238" w:rsidRDefault="00886F09">
      <w:pPr>
        <w:rPr>
          <w:color w:val="92D050"/>
          <w:sz w:val="24"/>
          <w:szCs w:val="28"/>
        </w:rPr>
      </w:pPr>
      <w:r>
        <w:rPr>
          <w:rFonts w:hint="eastAsia"/>
          <w:b/>
          <w:color w:val="92D050"/>
          <w:sz w:val="24"/>
          <w:szCs w:val="28"/>
        </w:rPr>
        <w:t>人民群众的主体</w:t>
      </w:r>
      <w:r>
        <w:rPr>
          <w:rFonts w:hint="eastAsia"/>
          <w:color w:val="92D050"/>
          <w:sz w:val="24"/>
          <w:szCs w:val="28"/>
        </w:rPr>
        <w:t>：包括体力劳动者和脑力劳动者在内的劳动群众。</w:t>
      </w:r>
    </w:p>
    <w:p w14:paraId="7867C265" w14:textId="77777777" w:rsidR="00036238" w:rsidRDefault="00036238">
      <w:pPr>
        <w:ind w:left="420"/>
        <w:rPr>
          <w:color w:val="92D050"/>
          <w:sz w:val="24"/>
          <w:szCs w:val="28"/>
        </w:rPr>
      </w:pPr>
    </w:p>
    <w:p w14:paraId="3F99A4B0" w14:textId="77777777" w:rsidR="00036238" w:rsidRDefault="00886F09">
      <w:pPr>
        <w:rPr>
          <w:color w:val="92D050"/>
          <w:sz w:val="24"/>
          <w:szCs w:val="28"/>
        </w:rPr>
      </w:pPr>
      <w:r>
        <w:rPr>
          <w:rFonts w:hint="eastAsia"/>
          <w:b/>
          <w:color w:val="92D050"/>
          <w:sz w:val="24"/>
          <w:szCs w:val="28"/>
        </w:rPr>
        <w:t>人民群众创造历史</w:t>
      </w:r>
      <w:r>
        <w:rPr>
          <w:rFonts w:hint="eastAsia"/>
          <w:color w:val="92D050"/>
          <w:sz w:val="24"/>
          <w:szCs w:val="28"/>
        </w:rPr>
        <w:t>：正确。第一，人民群众是社会物质财富的创造者；第二，人民群众是社会精神财富的创造者；第三，人民群众是社会变革的决定力量。因此，</w:t>
      </w:r>
      <w:r>
        <w:rPr>
          <w:rFonts w:hint="eastAsia"/>
          <w:color w:val="92D050"/>
          <w:sz w:val="24"/>
          <w:szCs w:val="28"/>
        </w:rPr>
        <w:lastRenderedPageBreak/>
        <w:t>人民群众创造历史。</w:t>
      </w:r>
    </w:p>
    <w:p w14:paraId="044FC17E" w14:textId="77777777" w:rsidR="00036238" w:rsidRDefault="00036238">
      <w:pPr>
        <w:ind w:left="420"/>
        <w:rPr>
          <w:color w:val="92D050"/>
          <w:sz w:val="24"/>
          <w:szCs w:val="28"/>
        </w:rPr>
      </w:pPr>
    </w:p>
    <w:p w14:paraId="02BEB22E" w14:textId="77777777" w:rsidR="00036238" w:rsidRDefault="00886F09">
      <w:pPr>
        <w:rPr>
          <w:color w:val="92D050"/>
          <w:sz w:val="24"/>
          <w:szCs w:val="28"/>
        </w:rPr>
      </w:pPr>
      <w:r>
        <w:rPr>
          <w:rFonts w:hint="eastAsia"/>
          <w:b/>
          <w:color w:val="92D050"/>
          <w:sz w:val="24"/>
          <w:szCs w:val="28"/>
        </w:rPr>
        <w:t>评价历史人物的方法</w:t>
      </w:r>
      <w:r>
        <w:rPr>
          <w:rFonts w:hint="eastAsia"/>
          <w:color w:val="92D050"/>
          <w:sz w:val="24"/>
          <w:szCs w:val="28"/>
        </w:rPr>
        <w:t>：</w:t>
      </w:r>
    </w:p>
    <w:p w14:paraId="68C6330D" w14:textId="77777777" w:rsidR="00036238" w:rsidRDefault="00886F09">
      <w:pPr>
        <w:ind w:left="420"/>
        <w:rPr>
          <w:color w:val="92D050"/>
          <w:sz w:val="24"/>
          <w:szCs w:val="28"/>
        </w:rPr>
      </w:pPr>
      <w:r>
        <w:rPr>
          <w:rFonts w:hint="eastAsia"/>
          <w:color w:val="92D050"/>
          <w:sz w:val="24"/>
          <w:szCs w:val="28"/>
        </w:rPr>
        <w:t>历史分析方法</w:t>
      </w:r>
      <w:r>
        <w:rPr>
          <w:color w:val="92D050"/>
          <w:sz w:val="24"/>
          <w:szCs w:val="28"/>
        </w:rPr>
        <w:t>:</w:t>
      </w:r>
      <w:r>
        <w:rPr>
          <w:color w:val="92D050"/>
          <w:sz w:val="24"/>
          <w:szCs w:val="28"/>
        </w:rPr>
        <w:t>是指根据当时的历史条件，对历史人物的是非功过进行具体地、全面地考察。</w:t>
      </w:r>
    </w:p>
    <w:p w14:paraId="16A1573D" w14:textId="77777777" w:rsidR="00036238" w:rsidRDefault="00886F09">
      <w:pPr>
        <w:ind w:left="420"/>
        <w:rPr>
          <w:color w:val="92D050"/>
          <w:sz w:val="24"/>
          <w:szCs w:val="28"/>
        </w:rPr>
      </w:pPr>
      <w:r>
        <w:rPr>
          <w:rFonts w:hint="eastAsia"/>
          <w:color w:val="92D050"/>
          <w:sz w:val="24"/>
          <w:szCs w:val="28"/>
        </w:rPr>
        <w:t>阶级分析方法</w:t>
      </w:r>
      <w:r>
        <w:rPr>
          <w:color w:val="92D050"/>
          <w:sz w:val="24"/>
          <w:szCs w:val="28"/>
        </w:rPr>
        <w:t>:</w:t>
      </w:r>
      <w:r>
        <w:rPr>
          <w:color w:val="92D050"/>
          <w:sz w:val="24"/>
          <w:szCs w:val="28"/>
        </w:rPr>
        <w:t>要求把历史人物置于一定的阶级关系中，同他们所属的阶级联系起来考察。</w:t>
      </w:r>
    </w:p>
    <w:p w14:paraId="469C7DA6" w14:textId="77777777" w:rsidR="00036238" w:rsidRDefault="00886F09">
      <w:pPr>
        <w:ind w:left="420"/>
        <w:rPr>
          <w:color w:val="92D050"/>
          <w:sz w:val="24"/>
          <w:szCs w:val="28"/>
        </w:rPr>
      </w:pPr>
      <w:r>
        <w:rPr>
          <w:rFonts w:hint="eastAsia"/>
          <w:color w:val="92D050"/>
          <w:sz w:val="24"/>
          <w:szCs w:val="28"/>
        </w:rPr>
        <w:t>辩证分析的方法</w:t>
      </w:r>
      <w:r>
        <w:rPr>
          <w:color w:val="92D050"/>
          <w:sz w:val="24"/>
          <w:szCs w:val="28"/>
        </w:rPr>
        <w:t>:</w:t>
      </w:r>
      <w:r>
        <w:rPr>
          <w:color w:val="92D050"/>
          <w:sz w:val="24"/>
          <w:szCs w:val="28"/>
        </w:rPr>
        <w:t>对历史人物进行考察和评价时，避免抽象化、简单化和脸谱化等错误。</w:t>
      </w:r>
    </w:p>
    <w:p w14:paraId="7C8D35DF" w14:textId="77777777" w:rsidR="00036238" w:rsidRDefault="00036238">
      <w:pPr>
        <w:ind w:left="420"/>
        <w:rPr>
          <w:color w:val="36363D"/>
          <w:sz w:val="24"/>
          <w:szCs w:val="28"/>
        </w:rPr>
      </w:pPr>
    </w:p>
    <w:p w14:paraId="5058B3C8" w14:textId="77777777" w:rsidR="00036238" w:rsidRDefault="00036238">
      <w:pPr>
        <w:ind w:left="420"/>
        <w:rPr>
          <w:color w:val="36363D"/>
          <w:sz w:val="24"/>
          <w:szCs w:val="28"/>
        </w:rPr>
      </w:pPr>
    </w:p>
    <w:p w14:paraId="75F5DE96" w14:textId="77777777" w:rsidR="00036238" w:rsidRDefault="00036238">
      <w:pPr>
        <w:rPr>
          <w:color w:val="36363D"/>
          <w:sz w:val="24"/>
          <w:szCs w:val="24"/>
        </w:rPr>
      </w:pPr>
    </w:p>
    <w:p w14:paraId="74692603" w14:textId="77777777" w:rsidR="00036238" w:rsidRDefault="00886F09">
      <w:pPr>
        <w:rPr>
          <w:b/>
          <w:bCs/>
          <w:color w:val="36363D"/>
          <w:sz w:val="32"/>
          <w:szCs w:val="36"/>
        </w:rPr>
      </w:pPr>
      <w:r>
        <w:rPr>
          <w:rFonts w:hint="eastAsia"/>
          <w:b/>
          <w:bCs/>
          <w:color w:val="36363D"/>
          <w:sz w:val="32"/>
          <w:szCs w:val="36"/>
        </w:rPr>
        <w:t>第</w:t>
      </w:r>
      <w:r>
        <w:rPr>
          <w:rFonts w:hint="eastAsia"/>
          <w:b/>
          <w:bCs/>
          <w:color w:val="36363D"/>
          <w:sz w:val="32"/>
          <w:szCs w:val="36"/>
        </w:rPr>
        <w:t>四</w:t>
      </w:r>
      <w:r>
        <w:rPr>
          <w:rFonts w:hint="eastAsia"/>
          <w:b/>
          <w:bCs/>
          <w:color w:val="36363D"/>
          <w:sz w:val="32"/>
          <w:szCs w:val="36"/>
        </w:rPr>
        <w:t>章</w:t>
      </w:r>
      <w:r>
        <w:rPr>
          <w:rFonts w:hint="eastAsia"/>
          <w:b/>
          <w:bCs/>
          <w:color w:val="36363D"/>
          <w:sz w:val="32"/>
          <w:szCs w:val="36"/>
        </w:rPr>
        <w:t xml:space="preserve"> </w:t>
      </w:r>
      <w:r>
        <w:rPr>
          <w:rFonts w:hint="eastAsia"/>
          <w:b/>
          <w:bCs/>
          <w:color w:val="36363D"/>
          <w:sz w:val="32"/>
          <w:szCs w:val="36"/>
        </w:rPr>
        <w:t>资本主义的本质及规律</w:t>
      </w:r>
    </w:p>
    <w:p w14:paraId="00E4354F" w14:textId="77777777" w:rsidR="00036238" w:rsidRDefault="00886F09">
      <w:pPr>
        <w:rPr>
          <w:color w:val="36363D"/>
          <w:sz w:val="24"/>
          <w:szCs w:val="24"/>
        </w:rPr>
      </w:pPr>
      <w:r>
        <w:rPr>
          <w:rFonts w:hint="eastAsia"/>
          <w:color w:val="36363D"/>
          <w:sz w:val="24"/>
          <w:szCs w:val="24"/>
        </w:rPr>
        <w:t>第一节</w:t>
      </w:r>
      <w:r>
        <w:rPr>
          <w:rFonts w:hint="eastAsia"/>
          <w:color w:val="36363D"/>
          <w:sz w:val="24"/>
          <w:szCs w:val="24"/>
        </w:rPr>
        <w:t xml:space="preserve"> </w:t>
      </w:r>
      <w:r>
        <w:rPr>
          <w:rFonts w:hint="eastAsia"/>
          <w:color w:val="36363D"/>
          <w:sz w:val="24"/>
          <w:szCs w:val="24"/>
        </w:rPr>
        <w:t>商品经济和价值规律</w:t>
      </w:r>
    </w:p>
    <w:p w14:paraId="4DDDC0AF" w14:textId="77777777" w:rsidR="00036238" w:rsidRDefault="00886F09">
      <w:pPr>
        <w:numPr>
          <w:ilvl w:val="0"/>
          <w:numId w:val="14"/>
        </w:numPr>
        <w:rPr>
          <w:rFonts w:ascii="宋体" w:hAnsi="宋体"/>
          <w:kern w:val="0"/>
          <w:sz w:val="24"/>
          <w:szCs w:val="24"/>
        </w:rPr>
      </w:pPr>
      <w:r>
        <w:rPr>
          <w:rFonts w:ascii="宋体" w:hAnsi="宋体"/>
          <w:kern w:val="0"/>
          <w:sz w:val="24"/>
          <w:szCs w:val="24"/>
        </w:rPr>
        <w:t>商品经济的发展经历了简单商品经济与发达商品经济两个阶段，简单商品经济以生产资料私有制和个体劳动为基础。以私有制为基础的简单商品经济的内在矛盾及其运动规律，就自然成为揭示资本主义本质的出发点</w:t>
      </w:r>
      <w:r>
        <w:rPr>
          <w:rFonts w:ascii="宋体" w:hAnsi="宋体" w:hint="eastAsia"/>
          <w:kern w:val="0"/>
          <w:sz w:val="24"/>
          <w:szCs w:val="24"/>
        </w:rPr>
        <w:t>。</w:t>
      </w:r>
    </w:p>
    <w:p w14:paraId="4F35E120" w14:textId="77777777" w:rsidR="00036238" w:rsidRDefault="00886F09">
      <w:pPr>
        <w:numPr>
          <w:ilvl w:val="0"/>
          <w:numId w:val="14"/>
        </w:numPr>
        <w:rPr>
          <w:rFonts w:ascii="宋体" w:hAnsi="宋体"/>
          <w:kern w:val="0"/>
          <w:sz w:val="24"/>
          <w:szCs w:val="24"/>
        </w:rPr>
      </w:pPr>
      <w:r>
        <w:rPr>
          <w:rFonts w:ascii="宋体" w:hAnsi="宋体"/>
          <w:kern w:val="0"/>
          <w:sz w:val="24"/>
          <w:szCs w:val="24"/>
        </w:rPr>
        <w:t>商品经济是以</w:t>
      </w:r>
      <w:r>
        <w:rPr>
          <w:rFonts w:ascii="宋体" w:hAnsi="宋体"/>
          <w:kern w:val="0"/>
          <w:sz w:val="24"/>
          <w:szCs w:val="24"/>
          <w:u w:val="single"/>
        </w:rPr>
        <w:t>交换</w:t>
      </w:r>
      <w:r>
        <w:rPr>
          <w:rFonts w:ascii="宋体" w:hAnsi="宋体"/>
          <w:kern w:val="0"/>
          <w:sz w:val="24"/>
          <w:szCs w:val="24"/>
        </w:rPr>
        <w:t>为目的而进行生产的经济形势</w:t>
      </w:r>
      <w:r>
        <w:rPr>
          <w:rFonts w:ascii="宋体" w:hAnsi="宋体" w:hint="eastAsia"/>
          <w:kern w:val="0"/>
          <w:sz w:val="24"/>
          <w:szCs w:val="24"/>
        </w:rPr>
        <w:t>。</w:t>
      </w:r>
    </w:p>
    <w:p w14:paraId="610A6EFA" w14:textId="77777777" w:rsidR="00036238" w:rsidRDefault="00886F09">
      <w:pPr>
        <w:numPr>
          <w:ilvl w:val="0"/>
          <w:numId w:val="15"/>
        </w:numPr>
        <w:rPr>
          <w:color w:val="92D050"/>
          <w:sz w:val="24"/>
          <w:szCs w:val="24"/>
        </w:rPr>
      </w:pPr>
      <w:r>
        <w:rPr>
          <w:rFonts w:hint="eastAsia"/>
          <w:color w:val="92D050"/>
          <w:sz w:val="24"/>
          <w:szCs w:val="24"/>
        </w:rPr>
        <w:t>商品：商品是用来交换、能满足人的某种需要的</w:t>
      </w:r>
      <w:proofErr w:type="gramStart"/>
      <w:r>
        <w:rPr>
          <w:rFonts w:hint="eastAsia"/>
          <w:color w:val="92D050"/>
          <w:sz w:val="24"/>
          <w:szCs w:val="24"/>
        </w:rPr>
        <w:t>的</w:t>
      </w:r>
      <w:proofErr w:type="gramEnd"/>
      <w:r>
        <w:rPr>
          <w:rFonts w:hint="eastAsia"/>
          <w:color w:val="92D050"/>
          <w:sz w:val="24"/>
          <w:szCs w:val="24"/>
        </w:rPr>
        <w:t>劳动产品，具有使用价值和价值两个因素或两种属性，是使用价值和价值的矛盾统一体。</w:t>
      </w:r>
    </w:p>
    <w:p w14:paraId="68504B4E" w14:textId="77777777" w:rsidR="00036238" w:rsidRDefault="00886F09">
      <w:pPr>
        <w:numPr>
          <w:ilvl w:val="0"/>
          <w:numId w:val="15"/>
        </w:numPr>
        <w:rPr>
          <w:color w:val="36363D"/>
          <w:sz w:val="24"/>
          <w:szCs w:val="24"/>
        </w:rPr>
      </w:pPr>
      <w:r>
        <w:rPr>
          <w:rFonts w:hint="eastAsia"/>
          <w:color w:val="36363D"/>
          <w:sz w:val="24"/>
          <w:szCs w:val="24"/>
        </w:rPr>
        <w:t>商品二因素：使用价值和价值</w:t>
      </w:r>
    </w:p>
    <w:p w14:paraId="6B65CB0C" w14:textId="77777777" w:rsidR="00036238" w:rsidRDefault="00886F09">
      <w:pPr>
        <w:numPr>
          <w:ilvl w:val="0"/>
          <w:numId w:val="15"/>
        </w:numPr>
        <w:rPr>
          <w:color w:val="92D050"/>
          <w:sz w:val="24"/>
          <w:szCs w:val="24"/>
        </w:rPr>
      </w:pPr>
      <w:r>
        <w:rPr>
          <w:rFonts w:hint="eastAsia"/>
          <w:color w:val="92D050"/>
          <w:sz w:val="24"/>
          <w:szCs w:val="24"/>
        </w:rPr>
        <w:t>价值：价值是凝结在商品的无差别的一般人类劳动，即人的脑力和体力的耗费。价值是商品所特有的社会属性。</w:t>
      </w:r>
    </w:p>
    <w:p w14:paraId="3B2B71C9" w14:textId="77777777" w:rsidR="00036238" w:rsidRDefault="00886F09">
      <w:pPr>
        <w:numPr>
          <w:ilvl w:val="0"/>
          <w:numId w:val="15"/>
        </w:numPr>
        <w:rPr>
          <w:color w:val="92D050"/>
          <w:sz w:val="24"/>
          <w:szCs w:val="24"/>
        </w:rPr>
      </w:pPr>
      <w:r>
        <w:rPr>
          <w:rFonts w:hint="eastAsia"/>
          <w:color w:val="92D050"/>
          <w:sz w:val="24"/>
          <w:szCs w:val="24"/>
        </w:rPr>
        <w:t>使用价值：使用价值是指</w:t>
      </w:r>
      <w:r>
        <w:rPr>
          <w:rFonts w:hint="eastAsia"/>
          <w:color w:val="92D050"/>
          <w:sz w:val="24"/>
          <w:szCs w:val="24"/>
        </w:rPr>
        <w:t>商品能满足人的某种需要的有用性，反映的是人与自然之间的物质关系，是商品的自然属性，是一切劳动产品所共有的属性，离开了</w:t>
      </w:r>
      <w:proofErr w:type="gramStart"/>
      <w:r>
        <w:rPr>
          <w:rFonts w:hint="eastAsia"/>
          <w:color w:val="92D050"/>
          <w:sz w:val="24"/>
          <w:szCs w:val="24"/>
        </w:rPr>
        <w:t>商品她它</w:t>
      </w:r>
      <w:proofErr w:type="gramEnd"/>
      <w:r>
        <w:rPr>
          <w:rFonts w:hint="eastAsia"/>
          <w:color w:val="92D050"/>
          <w:sz w:val="24"/>
          <w:szCs w:val="24"/>
        </w:rPr>
        <w:t>就不复存在。使用价值是交换价值的物质承担者。</w:t>
      </w:r>
    </w:p>
    <w:p w14:paraId="0CB9118D" w14:textId="77777777" w:rsidR="00036238" w:rsidRDefault="00886F09">
      <w:pPr>
        <w:numPr>
          <w:ilvl w:val="0"/>
          <w:numId w:val="15"/>
        </w:numPr>
        <w:rPr>
          <w:color w:val="92D050"/>
          <w:sz w:val="24"/>
          <w:szCs w:val="24"/>
        </w:rPr>
      </w:pPr>
      <w:r>
        <w:rPr>
          <w:rFonts w:hint="eastAsia"/>
          <w:color w:val="92D050"/>
          <w:sz w:val="24"/>
          <w:szCs w:val="24"/>
        </w:rPr>
        <w:t>使用价值和价值之间是对立统一的；使用价值和价值是互相排斥的，二者不可得兼；商品必须同时具有使用价值和价值两个因素。</w:t>
      </w:r>
    </w:p>
    <w:p w14:paraId="32E3066C" w14:textId="77777777" w:rsidR="00036238" w:rsidRDefault="00036238">
      <w:pPr>
        <w:rPr>
          <w:color w:val="92D050"/>
          <w:sz w:val="24"/>
          <w:szCs w:val="24"/>
        </w:rPr>
      </w:pPr>
    </w:p>
    <w:p w14:paraId="4A7A198D" w14:textId="77777777" w:rsidR="00036238" w:rsidRDefault="00886F09">
      <w:pPr>
        <w:numPr>
          <w:ilvl w:val="0"/>
          <w:numId w:val="15"/>
        </w:numPr>
        <w:rPr>
          <w:color w:val="000000"/>
          <w:sz w:val="24"/>
          <w:szCs w:val="24"/>
        </w:rPr>
      </w:pPr>
      <w:r>
        <w:rPr>
          <w:rFonts w:hint="eastAsia"/>
          <w:color w:val="36363D"/>
          <w:sz w:val="24"/>
          <w:szCs w:val="24"/>
        </w:rPr>
        <w:t>劳动可分为具体劳动和抽象劳动</w:t>
      </w:r>
      <w:r>
        <w:rPr>
          <w:rFonts w:hint="eastAsia"/>
          <w:color w:val="36363D"/>
          <w:sz w:val="24"/>
          <w:szCs w:val="24"/>
        </w:rPr>
        <w:t>。</w:t>
      </w:r>
      <w:r>
        <w:rPr>
          <w:rFonts w:hint="eastAsia"/>
          <w:color w:val="000000"/>
          <w:sz w:val="24"/>
          <w:szCs w:val="24"/>
        </w:rPr>
        <w:t>具体劳动反应的是人与自然的关系，是劳动的自然属性，抽象劳动反应的是商品生产者的社会关系，是劳动的社会属性。</w:t>
      </w:r>
    </w:p>
    <w:p w14:paraId="49331887" w14:textId="77777777" w:rsidR="00036238" w:rsidRDefault="00036238">
      <w:pPr>
        <w:rPr>
          <w:color w:val="36363D"/>
          <w:sz w:val="24"/>
          <w:szCs w:val="24"/>
        </w:rPr>
      </w:pPr>
    </w:p>
    <w:p w14:paraId="4840D8DF" w14:textId="77777777" w:rsidR="00036238" w:rsidRDefault="00886F09">
      <w:pPr>
        <w:numPr>
          <w:ilvl w:val="0"/>
          <w:numId w:val="15"/>
        </w:numPr>
        <w:rPr>
          <w:color w:val="36363D"/>
          <w:sz w:val="24"/>
          <w:szCs w:val="24"/>
        </w:rPr>
      </w:pPr>
      <w:r>
        <w:rPr>
          <w:rFonts w:hint="eastAsia"/>
          <w:color w:val="92D050"/>
          <w:sz w:val="24"/>
          <w:szCs w:val="24"/>
        </w:rPr>
        <w:t>具体劳动和抽象劳动是对立统一的；二者是同</w:t>
      </w:r>
      <w:proofErr w:type="gramStart"/>
      <w:r>
        <w:rPr>
          <w:rFonts w:hint="eastAsia"/>
          <w:color w:val="92D050"/>
          <w:sz w:val="24"/>
          <w:szCs w:val="24"/>
        </w:rPr>
        <w:t>一劳动</w:t>
      </w:r>
      <w:proofErr w:type="gramEnd"/>
      <w:r>
        <w:rPr>
          <w:rFonts w:hint="eastAsia"/>
          <w:color w:val="92D050"/>
          <w:sz w:val="24"/>
          <w:szCs w:val="24"/>
        </w:rPr>
        <w:t>过程中不可分割的两个方面</w:t>
      </w:r>
      <w:r>
        <w:rPr>
          <w:rFonts w:hint="eastAsia"/>
          <w:color w:val="92D050"/>
          <w:sz w:val="24"/>
          <w:szCs w:val="24"/>
        </w:rPr>
        <w:t>。</w:t>
      </w:r>
    </w:p>
    <w:p w14:paraId="7ACCB714" w14:textId="77777777" w:rsidR="00036238" w:rsidRDefault="00036238">
      <w:pPr>
        <w:rPr>
          <w:color w:val="36363D"/>
          <w:sz w:val="24"/>
          <w:szCs w:val="24"/>
        </w:rPr>
      </w:pPr>
    </w:p>
    <w:p w14:paraId="1A9872D4" w14:textId="77777777" w:rsidR="00036238" w:rsidRDefault="00886F09">
      <w:pPr>
        <w:numPr>
          <w:ilvl w:val="0"/>
          <w:numId w:val="15"/>
        </w:numPr>
        <w:rPr>
          <w:color w:val="36363D"/>
          <w:sz w:val="24"/>
          <w:szCs w:val="24"/>
        </w:rPr>
      </w:pPr>
      <w:r>
        <w:rPr>
          <w:rFonts w:hint="eastAsia"/>
          <w:color w:val="36363D"/>
          <w:sz w:val="24"/>
          <w:szCs w:val="24"/>
        </w:rPr>
        <w:t>具体劳动创造商品的使用价值，抽象劳动形成商品的价值</w:t>
      </w:r>
    </w:p>
    <w:p w14:paraId="6579EC88" w14:textId="77777777" w:rsidR="00036238" w:rsidRDefault="00036238">
      <w:pPr>
        <w:rPr>
          <w:color w:val="36363D"/>
          <w:sz w:val="24"/>
          <w:szCs w:val="24"/>
        </w:rPr>
      </w:pPr>
    </w:p>
    <w:p w14:paraId="1173FC1E" w14:textId="77777777" w:rsidR="00036238" w:rsidRDefault="00886F09">
      <w:pPr>
        <w:numPr>
          <w:ilvl w:val="0"/>
          <w:numId w:val="15"/>
        </w:numPr>
        <w:rPr>
          <w:color w:val="36363D"/>
          <w:sz w:val="24"/>
          <w:szCs w:val="24"/>
        </w:rPr>
      </w:pPr>
      <w:r>
        <w:rPr>
          <w:rFonts w:hint="eastAsia"/>
          <w:color w:val="36363D"/>
          <w:sz w:val="24"/>
          <w:szCs w:val="24"/>
        </w:rPr>
        <w:t>商品的价值量由社会必要劳动时间决定</w:t>
      </w:r>
    </w:p>
    <w:p w14:paraId="299BD527" w14:textId="77777777" w:rsidR="00036238" w:rsidRDefault="00036238">
      <w:pPr>
        <w:rPr>
          <w:color w:val="36363D"/>
          <w:sz w:val="24"/>
          <w:szCs w:val="24"/>
        </w:rPr>
      </w:pPr>
    </w:p>
    <w:p w14:paraId="5A4D133B" w14:textId="77777777" w:rsidR="00036238" w:rsidRDefault="00886F09">
      <w:pPr>
        <w:numPr>
          <w:ilvl w:val="0"/>
          <w:numId w:val="15"/>
        </w:numPr>
        <w:rPr>
          <w:color w:val="36363D"/>
          <w:sz w:val="24"/>
          <w:szCs w:val="24"/>
        </w:rPr>
      </w:pPr>
      <w:r>
        <w:rPr>
          <w:rFonts w:hint="eastAsia"/>
          <w:color w:val="36363D"/>
          <w:sz w:val="24"/>
          <w:szCs w:val="24"/>
        </w:rPr>
        <w:t>商品的价值量和劳动生产</w:t>
      </w:r>
      <w:r>
        <w:rPr>
          <w:rFonts w:hint="eastAsia"/>
          <w:color w:val="36363D"/>
          <w:sz w:val="24"/>
          <w:szCs w:val="24"/>
        </w:rPr>
        <w:t>率</w:t>
      </w:r>
      <w:r>
        <w:rPr>
          <w:rFonts w:hint="eastAsia"/>
          <w:color w:val="36363D"/>
          <w:sz w:val="24"/>
          <w:szCs w:val="24"/>
        </w:rPr>
        <w:t>呈反比，与生产商品所需要的必要必要劳动时间呈正比。劳动生产率水平越高，所需的社会必要劳动时间就越少，单位商品的价值量就越低。</w:t>
      </w:r>
    </w:p>
    <w:p w14:paraId="59E7A502" w14:textId="77777777" w:rsidR="00036238" w:rsidRDefault="00036238">
      <w:pPr>
        <w:rPr>
          <w:color w:val="36363D"/>
          <w:sz w:val="24"/>
          <w:szCs w:val="24"/>
        </w:rPr>
      </w:pPr>
    </w:p>
    <w:p w14:paraId="26B2311E" w14:textId="77777777" w:rsidR="00036238" w:rsidRDefault="00886F09">
      <w:pPr>
        <w:numPr>
          <w:ilvl w:val="0"/>
          <w:numId w:val="15"/>
        </w:numPr>
        <w:rPr>
          <w:color w:val="36363D"/>
          <w:sz w:val="24"/>
          <w:szCs w:val="24"/>
        </w:rPr>
      </w:pPr>
      <w:r>
        <w:rPr>
          <w:rFonts w:hint="eastAsia"/>
          <w:color w:val="36363D"/>
          <w:sz w:val="24"/>
          <w:szCs w:val="24"/>
        </w:rPr>
        <w:lastRenderedPageBreak/>
        <w:t>商品的价值量与简单劳动、复杂劳动有密切关系</w:t>
      </w:r>
    </w:p>
    <w:p w14:paraId="1D131B40" w14:textId="77777777" w:rsidR="00036238" w:rsidRDefault="00036238">
      <w:pPr>
        <w:rPr>
          <w:color w:val="36363D"/>
          <w:sz w:val="24"/>
          <w:szCs w:val="24"/>
        </w:rPr>
      </w:pPr>
    </w:p>
    <w:p w14:paraId="01092771" w14:textId="77777777" w:rsidR="00036238" w:rsidRDefault="00886F09">
      <w:pPr>
        <w:numPr>
          <w:ilvl w:val="0"/>
          <w:numId w:val="15"/>
        </w:numPr>
        <w:rPr>
          <w:color w:val="36363D"/>
          <w:sz w:val="24"/>
          <w:szCs w:val="24"/>
        </w:rPr>
      </w:pPr>
      <w:r>
        <w:rPr>
          <w:color w:val="FFC000"/>
          <w:sz w:val="24"/>
          <w:szCs w:val="24"/>
        </w:rPr>
        <w:t>价值规律是商品生产和商品交换的基本规</w:t>
      </w:r>
      <w:r>
        <w:rPr>
          <w:color w:val="FFC000"/>
          <w:sz w:val="24"/>
          <w:szCs w:val="24"/>
        </w:rPr>
        <w:t>律。</w:t>
      </w:r>
      <w:r>
        <w:rPr>
          <w:rFonts w:hint="eastAsia"/>
          <w:color w:val="36363D"/>
          <w:sz w:val="24"/>
          <w:szCs w:val="24"/>
        </w:rPr>
        <w:t>价值规律的内容和表现形式：商品的价格围绕价值上下波动</w:t>
      </w:r>
    </w:p>
    <w:p w14:paraId="573ACE93" w14:textId="77777777" w:rsidR="00036238" w:rsidRDefault="00036238">
      <w:pPr>
        <w:rPr>
          <w:color w:val="36363D"/>
          <w:sz w:val="24"/>
          <w:szCs w:val="24"/>
        </w:rPr>
      </w:pPr>
    </w:p>
    <w:p w14:paraId="0613C3E9" w14:textId="77777777" w:rsidR="00036238" w:rsidRDefault="00886F09">
      <w:pPr>
        <w:numPr>
          <w:ilvl w:val="0"/>
          <w:numId w:val="15"/>
        </w:numPr>
        <w:rPr>
          <w:color w:val="92D050"/>
          <w:sz w:val="24"/>
          <w:szCs w:val="24"/>
        </w:rPr>
      </w:pPr>
      <w:r>
        <w:rPr>
          <w:rFonts w:hint="eastAsia"/>
          <w:color w:val="36363D"/>
          <w:sz w:val="24"/>
          <w:szCs w:val="24"/>
        </w:rPr>
        <w:t>私人劳动和社会劳动的矛盾构成私有制商品经济的基本矛盾；</w:t>
      </w:r>
      <w:r>
        <w:rPr>
          <w:rFonts w:ascii="宋体" w:hAnsi="宋体"/>
          <w:color w:val="FF0000"/>
          <w:kern w:val="0"/>
          <w:sz w:val="24"/>
          <w:szCs w:val="24"/>
        </w:rPr>
        <w:t>自然劳动和社会劳动的矛盾决定着商品生产者的命运。商品的售卖过程是私人劳动转化为社会劳动的过程，这个过程进行的是否顺利，决定着生产者的经济利益甚至命运。</w:t>
      </w:r>
    </w:p>
    <w:p w14:paraId="3F4F6CCE" w14:textId="77777777" w:rsidR="00036238" w:rsidRDefault="00886F09">
      <w:pPr>
        <w:rPr>
          <w:color w:val="92D050"/>
          <w:sz w:val="24"/>
          <w:szCs w:val="24"/>
        </w:rPr>
      </w:pPr>
      <w:r>
        <w:rPr>
          <w:rFonts w:hint="eastAsia"/>
          <w:color w:val="92D050"/>
          <w:sz w:val="24"/>
          <w:szCs w:val="24"/>
        </w:rPr>
        <w:t>①其决定商品经济的本质及发展过程②其是商品经济其他一切矛盾的基础③其决定着商品生产者的命运</w:t>
      </w:r>
    </w:p>
    <w:p w14:paraId="650DE649" w14:textId="77777777" w:rsidR="00036238" w:rsidRDefault="00036238">
      <w:pPr>
        <w:rPr>
          <w:color w:val="92D050"/>
          <w:sz w:val="24"/>
          <w:szCs w:val="24"/>
        </w:rPr>
      </w:pPr>
    </w:p>
    <w:p w14:paraId="61487B59" w14:textId="77777777" w:rsidR="00036238" w:rsidRDefault="00886F09">
      <w:pPr>
        <w:numPr>
          <w:ilvl w:val="0"/>
          <w:numId w:val="15"/>
        </w:numPr>
        <w:rPr>
          <w:color w:val="92D050"/>
          <w:sz w:val="24"/>
          <w:szCs w:val="24"/>
        </w:rPr>
      </w:pPr>
      <w:r>
        <w:rPr>
          <w:rFonts w:hint="eastAsia"/>
          <w:color w:val="92D050"/>
          <w:sz w:val="24"/>
          <w:szCs w:val="24"/>
        </w:rPr>
        <w:t>扬弃英国古典政治经济学，为剩余价值理论创造了基础。</w:t>
      </w:r>
    </w:p>
    <w:p w14:paraId="34B0F6B3" w14:textId="77777777" w:rsidR="00036238" w:rsidRDefault="00036238">
      <w:pPr>
        <w:rPr>
          <w:color w:val="92D050"/>
          <w:sz w:val="24"/>
          <w:szCs w:val="24"/>
        </w:rPr>
      </w:pPr>
    </w:p>
    <w:p w14:paraId="03F5040D" w14:textId="77777777" w:rsidR="00036238" w:rsidRDefault="00886F09">
      <w:pPr>
        <w:numPr>
          <w:ilvl w:val="0"/>
          <w:numId w:val="15"/>
        </w:numPr>
        <w:rPr>
          <w:color w:val="36363D"/>
          <w:sz w:val="24"/>
          <w:szCs w:val="24"/>
        </w:rPr>
      </w:pPr>
      <w:r>
        <w:rPr>
          <w:rFonts w:hint="eastAsia"/>
          <w:color w:val="36363D"/>
          <w:sz w:val="24"/>
          <w:szCs w:val="24"/>
        </w:rPr>
        <w:t>劳动二重性理论，是理解马克思主义政治经济学的枢纽</w:t>
      </w:r>
    </w:p>
    <w:p w14:paraId="69A92416" w14:textId="77777777" w:rsidR="00036238" w:rsidRDefault="00036238">
      <w:pPr>
        <w:widowControl/>
        <w:jc w:val="left"/>
        <w:rPr>
          <w:rFonts w:ascii="宋体" w:hAnsi="宋体"/>
          <w:kern w:val="0"/>
          <w:sz w:val="24"/>
          <w:szCs w:val="24"/>
        </w:rPr>
      </w:pPr>
    </w:p>
    <w:p w14:paraId="18DA5722" w14:textId="77777777" w:rsidR="00036238" w:rsidRDefault="00886F09">
      <w:pPr>
        <w:widowControl/>
        <w:jc w:val="left"/>
        <w:rPr>
          <w:rFonts w:ascii="宋体" w:hAnsi="宋体"/>
          <w:color w:val="FF0000"/>
          <w:kern w:val="0"/>
          <w:sz w:val="24"/>
          <w:szCs w:val="24"/>
        </w:rPr>
      </w:pPr>
      <w:r>
        <w:rPr>
          <w:rFonts w:ascii="宋体" w:hAnsi="宋体" w:hint="eastAsia"/>
          <w:color w:val="FF0000"/>
          <w:kern w:val="0"/>
          <w:sz w:val="24"/>
          <w:szCs w:val="24"/>
        </w:rPr>
        <w:t>16.</w:t>
      </w:r>
      <w:r>
        <w:rPr>
          <w:rFonts w:ascii="宋体" w:hAnsi="宋体" w:hint="eastAsia"/>
          <w:color w:val="FF0000"/>
          <w:kern w:val="0"/>
          <w:sz w:val="24"/>
          <w:szCs w:val="24"/>
        </w:rPr>
        <w:t>一切商品只要转换成货币商品，使用价值和价值的矛盾就能得到解决，从而使商品的价值得到体现。所以，货币的出现有利于解决商品交换的困难，促进了商品经济的发展，但是货币的出现并没有也不可能解决商品经济的基本矛盾，即私人劳动和社会劳动的矛盾，反而使矛盾更加扩大和加深了。所以，马克思把商品转换成货币称为“商品的惊险的跳跃”，“这个跳跃如果不成功，摔坏的不是商品，而一定是商品占有者。（占有者即资本家）”</w:t>
      </w:r>
    </w:p>
    <w:p w14:paraId="0B4D5F7D" w14:textId="77777777" w:rsidR="00036238" w:rsidRDefault="00886F09">
      <w:pPr>
        <w:widowControl/>
        <w:jc w:val="left"/>
        <w:rPr>
          <w:rFonts w:ascii="宋体" w:hAnsi="宋体"/>
          <w:color w:val="FF0000"/>
          <w:kern w:val="0"/>
          <w:sz w:val="24"/>
          <w:szCs w:val="24"/>
        </w:rPr>
      </w:pPr>
      <w:r>
        <w:rPr>
          <w:rFonts w:ascii="宋体" w:hAnsi="宋体" w:hint="eastAsia"/>
          <w:color w:val="FF0000"/>
          <w:kern w:val="0"/>
          <w:sz w:val="24"/>
          <w:szCs w:val="24"/>
        </w:rPr>
        <w:t>（</w:t>
      </w:r>
      <w:r>
        <w:rPr>
          <w:rFonts w:ascii="宋体" w:hAnsi="宋体" w:hint="eastAsia"/>
          <w:color w:val="FF0000"/>
          <w:kern w:val="0"/>
          <w:sz w:val="24"/>
          <w:szCs w:val="24"/>
        </w:rPr>
        <w:t>P162</w:t>
      </w:r>
      <w:r>
        <w:rPr>
          <w:rFonts w:ascii="宋体" w:hAnsi="宋体" w:hint="eastAsia"/>
          <w:color w:val="FF0000"/>
          <w:kern w:val="0"/>
          <w:sz w:val="24"/>
          <w:szCs w:val="24"/>
        </w:rPr>
        <w:t>—</w:t>
      </w:r>
      <w:r>
        <w:rPr>
          <w:rFonts w:ascii="宋体" w:hAnsi="宋体" w:hint="eastAsia"/>
          <w:color w:val="FF0000"/>
          <w:kern w:val="0"/>
          <w:sz w:val="24"/>
          <w:szCs w:val="24"/>
        </w:rPr>
        <w:t>P165</w:t>
      </w:r>
      <w:r>
        <w:rPr>
          <w:rFonts w:ascii="宋体" w:hAnsi="宋体" w:hint="eastAsia"/>
          <w:color w:val="FF0000"/>
          <w:kern w:val="0"/>
          <w:sz w:val="24"/>
          <w:szCs w:val="24"/>
        </w:rPr>
        <w:t>的商品的</w:t>
      </w:r>
      <w:proofErr w:type="gramStart"/>
      <w:r>
        <w:rPr>
          <w:rFonts w:ascii="宋体" w:hAnsi="宋体" w:hint="eastAsia"/>
          <w:color w:val="FF0000"/>
          <w:kern w:val="0"/>
          <w:sz w:val="24"/>
          <w:szCs w:val="24"/>
        </w:rPr>
        <w:t>二因素</w:t>
      </w:r>
      <w:proofErr w:type="gramEnd"/>
      <w:r>
        <w:rPr>
          <w:rFonts w:ascii="宋体" w:hAnsi="宋体" w:hint="eastAsia"/>
          <w:color w:val="FF0000"/>
          <w:kern w:val="0"/>
          <w:sz w:val="24"/>
          <w:szCs w:val="24"/>
        </w:rPr>
        <w:t>和生产商品的劳动的二重性，有时间看，除材料题都可能考）</w:t>
      </w:r>
    </w:p>
    <w:p w14:paraId="3254F15D" w14:textId="77777777" w:rsidR="00036238" w:rsidRDefault="00036238">
      <w:pPr>
        <w:rPr>
          <w:color w:val="36363D"/>
          <w:sz w:val="24"/>
          <w:szCs w:val="24"/>
        </w:rPr>
      </w:pPr>
    </w:p>
    <w:p w14:paraId="7FBC440A" w14:textId="77777777" w:rsidR="00036238" w:rsidRDefault="00886F09">
      <w:pPr>
        <w:rPr>
          <w:color w:val="36363D"/>
          <w:sz w:val="24"/>
          <w:szCs w:val="24"/>
        </w:rPr>
      </w:pPr>
      <w:r>
        <w:rPr>
          <w:rFonts w:hint="eastAsia"/>
          <w:color w:val="36363D"/>
          <w:sz w:val="24"/>
          <w:szCs w:val="24"/>
        </w:rPr>
        <w:t>第二节</w:t>
      </w:r>
      <w:r>
        <w:rPr>
          <w:rFonts w:hint="eastAsia"/>
          <w:color w:val="36363D"/>
          <w:sz w:val="24"/>
          <w:szCs w:val="24"/>
        </w:rPr>
        <w:t xml:space="preserve"> </w:t>
      </w:r>
      <w:r>
        <w:rPr>
          <w:rFonts w:hint="eastAsia"/>
          <w:color w:val="36363D"/>
          <w:sz w:val="24"/>
          <w:szCs w:val="24"/>
        </w:rPr>
        <w:t>资本主义经济制度的</w:t>
      </w:r>
      <w:r>
        <w:rPr>
          <w:rFonts w:hint="eastAsia"/>
          <w:color w:val="36363D"/>
          <w:sz w:val="24"/>
          <w:szCs w:val="24"/>
        </w:rPr>
        <w:t>本质</w:t>
      </w:r>
    </w:p>
    <w:p w14:paraId="748B29DE" w14:textId="77777777" w:rsidR="00036238" w:rsidRDefault="00886F09">
      <w:pPr>
        <w:numPr>
          <w:ilvl w:val="0"/>
          <w:numId w:val="16"/>
        </w:numPr>
        <w:rPr>
          <w:color w:val="36363D"/>
          <w:sz w:val="24"/>
          <w:szCs w:val="24"/>
        </w:rPr>
      </w:pPr>
      <w:r>
        <w:rPr>
          <w:rFonts w:hint="eastAsia"/>
          <w:color w:val="36363D"/>
          <w:sz w:val="24"/>
          <w:szCs w:val="24"/>
        </w:rPr>
        <w:t>劳动力成为商品的两个基本条件：其一，劳动者是自由人</w:t>
      </w:r>
      <w:r>
        <w:rPr>
          <w:rFonts w:hint="eastAsia"/>
          <w:color w:val="36363D"/>
          <w:sz w:val="24"/>
          <w:szCs w:val="24"/>
        </w:rPr>
        <w:t>，</w:t>
      </w:r>
      <w:r>
        <w:rPr>
          <w:rFonts w:ascii="宋体" w:hAnsi="宋体"/>
          <w:kern w:val="0"/>
          <w:sz w:val="24"/>
          <w:szCs w:val="24"/>
        </w:rPr>
        <w:t>能够把自己的劳动力当作自己的商品来支配</w:t>
      </w:r>
      <w:r>
        <w:rPr>
          <w:rFonts w:hint="eastAsia"/>
          <w:color w:val="36363D"/>
          <w:sz w:val="24"/>
          <w:szCs w:val="24"/>
        </w:rPr>
        <w:t>；其二，</w:t>
      </w:r>
      <w:r>
        <w:rPr>
          <w:rFonts w:ascii="宋体" w:hAnsi="宋体"/>
          <w:kern w:val="0"/>
          <w:sz w:val="24"/>
          <w:szCs w:val="24"/>
        </w:rPr>
        <w:t>劳动者没有别的商品可以出卖，自由得一无所有，没有任何实现自己的劳动力所必需的物质条件。</w:t>
      </w:r>
    </w:p>
    <w:p w14:paraId="19D21BC4" w14:textId="77777777" w:rsidR="00036238" w:rsidRDefault="00036238">
      <w:pPr>
        <w:rPr>
          <w:color w:val="36363D"/>
          <w:sz w:val="24"/>
          <w:szCs w:val="24"/>
        </w:rPr>
      </w:pPr>
    </w:p>
    <w:p w14:paraId="2C7FFA42" w14:textId="77777777" w:rsidR="00036238" w:rsidRDefault="00886F09">
      <w:pPr>
        <w:numPr>
          <w:ilvl w:val="0"/>
          <w:numId w:val="16"/>
        </w:numPr>
        <w:rPr>
          <w:color w:val="36363D"/>
          <w:sz w:val="24"/>
          <w:szCs w:val="24"/>
        </w:rPr>
      </w:pPr>
      <w:r>
        <w:rPr>
          <w:rFonts w:ascii="宋体" w:hAnsi="宋体"/>
          <w:color w:val="FF0000"/>
          <w:kern w:val="0"/>
          <w:sz w:val="24"/>
          <w:szCs w:val="24"/>
        </w:rPr>
        <w:t>劳动力商品也具有价值和使用价值。工资是劳动力商品的价值。</w:t>
      </w:r>
      <w:r>
        <w:rPr>
          <w:rFonts w:hint="eastAsia"/>
          <w:color w:val="36363D"/>
          <w:sz w:val="24"/>
          <w:szCs w:val="24"/>
        </w:rPr>
        <w:t>劳动力商品的价值</w:t>
      </w:r>
      <w:r>
        <w:rPr>
          <w:rFonts w:hint="eastAsia"/>
          <w:color w:val="36363D"/>
          <w:sz w:val="24"/>
          <w:szCs w:val="24"/>
        </w:rPr>
        <w:t>，</w:t>
      </w:r>
      <w:r>
        <w:rPr>
          <w:rFonts w:ascii="宋体" w:hAnsi="宋体"/>
          <w:kern w:val="0"/>
          <w:sz w:val="24"/>
          <w:szCs w:val="24"/>
        </w:rPr>
        <w:t>是由生产、发展、维持和延续劳动力所必需的生活必需品的价值决定的。</w:t>
      </w:r>
      <w:r>
        <w:rPr>
          <w:rFonts w:hint="eastAsia"/>
          <w:color w:val="36363D"/>
          <w:sz w:val="24"/>
          <w:szCs w:val="24"/>
        </w:rPr>
        <w:t>由三部分构成①维持劳动者本人生存所必需的生活资料的价值②维持劳动者家属的生存所必需的生活资料的价值③劳动者接受教育和训练所支出的费用</w:t>
      </w:r>
    </w:p>
    <w:p w14:paraId="44B07777" w14:textId="77777777" w:rsidR="00036238" w:rsidRDefault="00036238">
      <w:pPr>
        <w:rPr>
          <w:color w:val="36363D"/>
          <w:sz w:val="24"/>
          <w:szCs w:val="24"/>
        </w:rPr>
      </w:pPr>
    </w:p>
    <w:p w14:paraId="40E3E0A1" w14:textId="77777777" w:rsidR="00036238" w:rsidRDefault="00886F09">
      <w:pPr>
        <w:numPr>
          <w:ilvl w:val="0"/>
          <w:numId w:val="16"/>
        </w:numPr>
        <w:rPr>
          <w:color w:val="000000"/>
          <w:sz w:val="24"/>
          <w:szCs w:val="24"/>
          <w:u w:val="single"/>
        </w:rPr>
      </w:pPr>
      <w:r>
        <w:rPr>
          <w:rFonts w:hint="eastAsia"/>
          <w:color w:val="000000"/>
          <w:sz w:val="24"/>
          <w:szCs w:val="24"/>
        </w:rPr>
        <w:t>价值增值过程是剩余价值的生产过程。所谓的价值增值过程，</w:t>
      </w:r>
      <w:r>
        <w:rPr>
          <w:rFonts w:hint="eastAsia"/>
          <w:color w:val="000000"/>
          <w:sz w:val="24"/>
          <w:szCs w:val="24"/>
          <w:u w:val="single"/>
        </w:rPr>
        <w:t>是超过劳动力价值的补偿这个一定点而延长了的价值形成过程</w:t>
      </w:r>
      <w:r>
        <w:rPr>
          <w:rFonts w:hint="eastAsia"/>
          <w:color w:val="000000"/>
          <w:sz w:val="24"/>
          <w:szCs w:val="24"/>
          <w:u w:val="single"/>
        </w:rPr>
        <w:t>。</w:t>
      </w:r>
    </w:p>
    <w:p w14:paraId="012D5683" w14:textId="77777777" w:rsidR="00036238" w:rsidRDefault="00036238">
      <w:pPr>
        <w:rPr>
          <w:color w:val="36363D"/>
          <w:sz w:val="24"/>
          <w:szCs w:val="24"/>
        </w:rPr>
      </w:pPr>
    </w:p>
    <w:p w14:paraId="435C80C9" w14:textId="77777777" w:rsidR="00036238" w:rsidRDefault="00886F09">
      <w:pPr>
        <w:numPr>
          <w:ilvl w:val="0"/>
          <w:numId w:val="16"/>
        </w:numPr>
        <w:rPr>
          <w:color w:val="000000"/>
          <w:sz w:val="24"/>
          <w:szCs w:val="24"/>
        </w:rPr>
      </w:pPr>
      <w:r>
        <w:rPr>
          <w:rFonts w:hint="eastAsia"/>
          <w:color w:val="000000"/>
          <w:sz w:val="24"/>
          <w:szCs w:val="24"/>
        </w:rPr>
        <w:t>资本</w:t>
      </w:r>
      <w:r>
        <w:rPr>
          <w:rFonts w:hint="eastAsia"/>
          <w:color w:val="000000"/>
          <w:sz w:val="24"/>
          <w:szCs w:val="24"/>
        </w:rPr>
        <w:t>分为不变资本和可变资本。</w:t>
      </w:r>
    </w:p>
    <w:p w14:paraId="4EC56467" w14:textId="77777777" w:rsidR="00036238" w:rsidRDefault="00036238">
      <w:pPr>
        <w:rPr>
          <w:color w:val="000000"/>
          <w:sz w:val="24"/>
          <w:szCs w:val="24"/>
        </w:rPr>
      </w:pPr>
    </w:p>
    <w:p w14:paraId="05A9B05E" w14:textId="77777777" w:rsidR="00036238" w:rsidRDefault="00886F09">
      <w:pPr>
        <w:numPr>
          <w:ilvl w:val="0"/>
          <w:numId w:val="16"/>
        </w:numPr>
        <w:rPr>
          <w:color w:val="000000"/>
          <w:sz w:val="24"/>
          <w:szCs w:val="24"/>
        </w:rPr>
      </w:pPr>
      <w:r>
        <w:rPr>
          <w:rFonts w:ascii="宋体" w:hAnsi="宋体"/>
          <w:color w:val="FF0000"/>
          <w:kern w:val="0"/>
          <w:sz w:val="24"/>
          <w:szCs w:val="24"/>
        </w:rPr>
        <w:t>生产自动化主要表现为：</w:t>
      </w:r>
      <w:r>
        <w:rPr>
          <w:rFonts w:ascii="宋体" w:hAnsi="宋体"/>
          <w:color w:val="FF0000"/>
          <w:kern w:val="0"/>
          <w:sz w:val="24"/>
          <w:szCs w:val="24"/>
        </w:rPr>
        <w:t>①</w:t>
      </w:r>
      <w:r>
        <w:rPr>
          <w:rFonts w:ascii="宋体" w:hAnsi="宋体"/>
          <w:color w:val="FF0000"/>
          <w:kern w:val="0"/>
          <w:sz w:val="24"/>
          <w:szCs w:val="24"/>
        </w:rPr>
        <w:t>是工业机器人的开发和利用代替了工人大量的体力劳动和部分脑力劳动</w:t>
      </w:r>
      <w:r>
        <w:rPr>
          <w:rFonts w:ascii="宋体" w:hAnsi="宋体"/>
          <w:color w:val="FF0000"/>
          <w:kern w:val="0"/>
          <w:sz w:val="24"/>
          <w:szCs w:val="24"/>
        </w:rPr>
        <w:t>②</w:t>
      </w:r>
      <w:r>
        <w:rPr>
          <w:rFonts w:ascii="宋体" w:hAnsi="宋体"/>
          <w:color w:val="FF0000"/>
          <w:kern w:val="0"/>
          <w:sz w:val="24"/>
          <w:szCs w:val="24"/>
        </w:rPr>
        <w:t>是自动化生产线的广泛使用，使直接从事生产操作的工人大大减少，甚至出现了少数所谓的</w:t>
      </w:r>
      <w:r>
        <w:rPr>
          <w:rFonts w:ascii="宋体" w:hAnsi="宋体"/>
          <w:color w:val="FF0000"/>
          <w:kern w:val="0"/>
          <w:sz w:val="24"/>
          <w:szCs w:val="24"/>
        </w:rPr>
        <w:t>“</w:t>
      </w:r>
      <w:r>
        <w:rPr>
          <w:rFonts w:ascii="宋体" w:hAnsi="宋体"/>
          <w:color w:val="FF0000"/>
          <w:kern w:val="0"/>
          <w:sz w:val="24"/>
          <w:szCs w:val="24"/>
        </w:rPr>
        <w:t>无人工厂</w:t>
      </w:r>
      <w:r>
        <w:rPr>
          <w:rFonts w:ascii="宋体" w:hAnsi="宋体"/>
          <w:color w:val="FF0000"/>
          <w:kern w:val="0"/>
          <w:sz w:val="24"/>
          <w:szCs w:val="24"/>
        </w:rPr>
        <w:t>”</w:t>
      </w:r>
      <w:r>
        <w:rPr>
          <w:rFonts w:ascii="宋体" w:hAnsi="宋体"/>
          <w:color w:val="FF0000"/>
          <w:kern w:val="0"/>
          <w:sz w:val="24"/>
          <w:szCs w:val="24"/>
        </w:rPr>
        <w:t>。</w:t>
      </w:r>
    </w:p>
    <w:p w14:paraId="59DFBDAB" w14:textId="77777777" w:rsidR="00036238" w:rsidRDefault="00036238">
      <w:pPr>
        <w:rPr>
          <w:color w:val="000000"/>
          <w:sz w:val="24"/>
          <w:szCs w:val="24"/>
        </w:rPr>
      </w:pPr>
    </w:p>
    <w:p w14:paraId="777C39CF" w14:textId="77777777" w:rsidR="00036238" w:rsidRDefault="00886F09">
      <w:pPr>
        <w:numPr>
          <w:ilvl w:val="0"/>
          <w:numId w:val="16"/>
        </w:numPr>
        <w:rPr>
          <w:color w:val="FF0000"/>
          <w:sz w:val="24"/>
          <w:szCs w:val="24"/>
        </w:rPr>
      </w:pPr>
      <w:r>
        <w:rPr>
          <w:rFonts w:ascii="宋体" w:hAnsi="宋体"/>
          <w:color w:val="FF0000"/>
          <w:kern w:val="0"/>
          <w:sz w:val="24"/>
          <w:szCs w:val="24"/>
        </w:rPr>
        <w:t>货币资本、生产资本、商品资本三种职能形式在</w:t>
      </w:r>
      <w:r>
        <w:rPr>
          <w:rFonts w:ascii="宋体" w:hAnsi="宋体"/>
          <w:color w:val="FF0000"/>
          <w:kern w:val="0"/>
          <w:sz w:val="24"/>
          <w:szCs w:val="24"/>
          <w:u w:val="single"/>
        </w:rPr>
        <w:t>空间上的并存性与在时间上</w:t>
      </w:r>
      <w:r>
        <w:rPr>
          <w:rFonts w:ascii="宋体" w:hAnsi="宋体"/>
          <w:color w:val="FF0000"/>
          <w:kern w:val="0"/>
          <w:sz w:val="24"/>
          <w:szCs w:val="24"/>
          <w:u w:val="single"/>
        </w:rPr>
        <w:lastRenderedPageBreak/>
        <w:t>的</w:t>
      </w:r>
      <w:r>
        <w:rPr>
          <w:rFonts w:ascii="宋体" w:hAnsi="宋体" w:hint="eastAsia"/>
          <w:color w:val="FF0000"/>
          <w:kern w:val="0"/>
          <w:sz w:val="24"/>
          <w:szCs w:val="24"/>
          <w:u w:val="single"/>
        </w:rPr>
        <w:t>继起</w:t>
      </w:r>
      <w:r>
        <w:rPr>
          <w:rFonts w:ascii="宋体" w:hAnsi="宋体"/>
          <w:color w:val="FF0000"/>
          <w:kern w:val="0"/>
          <w:sz w:val="24"/>
          <w:szCs w:val="24"/>
          <w:u w:val="single"/>
        </w:rPr>
        <w:t>性</w:t>
      </w:r>
      <w:r>
        <w:rPr>
          <w:rFonts w:ascii="宋体" w:hAnsi="宋体"/>
          <w:color w:val="FF0000"/>
          <w:kern w:val="0"/>
          <w:sz w:val="24"/>
          <w:szCs w:val="24"/>
        </w:rPr>
        <w:t>表明</w:t>
      </w:r>
      <w:r>
        <w:rPr>
          <w:rFonts w:ascii="宋体" w:hAnsi="宋体"/>
          <w:color w:val="FF0000"/>
          <w:kern w:val="0"/>
          <w:sz w:val="24"/>
          <w:szCs w:val="24"/>
        </w:rPr>
        <w:t>……</w:t>
      </w:r>
    </w:p>
    <w:p w14:paraId="73C2C198" w14:textId="77777777" w:rsidR="00036238" w:rsidRDefault="00036238">
      <w:pPr>
        <w:rPr>
          <w:color w:val="FF0000"/>
          <w:sz w:val="24"/>
          <w:szCs w:val="24"/>
        </w:rPr>
      </w:pPr>
    </w:p>
    <w:p w14:paraId="1189C6C1" w14:textId="77777777" w:rsidR="00036238" w:rsidRDefault="00886F09">
      <w:pPr>
        <w:numPr>
          <w:ilvl w:val="0"/>
          <w:numId w:val="16"/>
        </w:numPr>
        <w:rPr>
          <w:color w:val="FF0000"/>
          <w:sz w:val="24"/>
          <w:szCs w:val="24"/>
        </w:rPr>
      </w:pPr>
      <w:r>
        <w:rPr>
          <w:rFonts w:hint="eastAsia"/>
          <w:color w:val="FF0000"/>
          <w:sz w:val="24"/>
          <w:szCs w:val="24"/>
        </w:rPr>
        <w:t>平均利润与平均利润率（</w:t>
      </w:r>
      <w:r>
        <w:rPr>
          <w:rFonts w:hint="eastAsia"/>
          <w:color w:val="FF0000"/>
          <w:sz w:val="24"/>
          <w:szCs w:val="24"/>
        </w:rPr>
        <w:t>P197</w:t>
      </w:r>
      <w:r>
        <w:rPr>
          <w:rFonts w:hint="eastAsia"/>
          <w:color w:val="FF0000"/>
          <w:sz w:val="24"/>
          <w:szCs w:val="24"/>
        </w:rPr>
        <w:t>，看一下，可能</w:t>
      </w:r>
      <w:proofErr w:type="gramStart"/>
      <w:r>
        <w:rPr>
          <w:rFonts w:hint="eastAsia"/>
          <w:color w:val="FF0000"/>
          <w:sz w:val="24"/>
          <w:szCs w:val="24"/>
        </w:rPr>
        <w:t>考可能</w:t>
      </w:r>
      <w:proofErr w:type="gramEnd"/>
      <w:r>
        <w:rPr>
          <w:rFonts w:hint="eastAsia"/>
          <w:color w:val="FF0000"/>
          <w:sz w:val="24"/>
          <w:szCs w:val="24"/>
        </w:rPr>
        <w:t>不考）</w:t>
      </w:r>
    </w:p>
    <w:p w14:paraId="6D9A8831" w14:textId="77777777" w:rsidR="00036238" w:rsidRDefault="00036238">
      <w:pPr>
        <w:rPr>
          <w:color w:val="FF0000"/>
          <w:sz w:val="24"/>
          <w:szCs w:val="24"/>
        </w:rPr>
      </w:pPr>
    </w:p>
    <w:p w14:paraId="5C67B4D6" w14:textId="77777777" w:rsidR="00036238" w:rsidRDefault="00886F09">
      <w:pPr>
        <w:numPr>
          <w:ilvl w:val="0"/>
          <w:numId w:val="16"/>
        </w:numPr>
        <w:rPr>
          <w:color w:val="FF0000"/>
          <w:sz w:val="24"/>
          <w:szCs w:val="24"/>
        </w:rPr>
      </w:pPr>
      <w:r>
        <w:rPr>
          <w:rFonts w:hint="eastAsia"/>
          <w:color w:val="FF0000"/>
          <w:sz w:val="24"/>
          <w:szCs w:val="24"/>
        </w:rPr>
        <w:t>生产社会化和生产资料资本主义私人占有之间的矛盾，是资本主义的基本矛盾。</w:t>
      </w:r>
    </w:p>
    <w:p w14:paraId="11916B75" w14:textId="77777777" w:rsidR="00036238" w:rsidRDefault="00036238">
      <w:pPr>
        <w:rPr>
          <w:color w:val="FF0000"/>
          <w:sz w:val="24"/>
          <w:szCs w:val="24"/>
        </w:rPr>
      </w:pPr>
    </w:p>
    <w:p w14:paraId="12D428B2" w14:textId="77777777" w:rsidR="00036238" w:rsidRDefault="00886F09">
      <w:pPr>
        <w:numPr>
          <w:ilvl w:val="0"/>
          <w:numId w:val="16"/>
        </w:numPr>
        <w:rPr>
          <w:color w:val="FFC000"/>
          <w:sz w:val="24"/>
          <w:szCs w:val="24"/>
        </w:rPr>
      </w:pPr>
      <w:r>
        <w:rPr>
          <w:color w:val="FFC000"/>
          <w:sz w:val="24"/>
          <w:szCs w:val="24"/>
        </w:rPr>
        <w:t>①</w:t>
      </w:r>
      <w:r>
        <w:rPr>
          <w:color w:val="FFC000"/>
          <w:sz w:val="24"/>
          <w:szCs w:val="24"/>
        </w:rPr>
        <w:t>绝对剩余价值：在必要劳动时间不变的条件下，由于延长工作日的长度和提高劳动强度而生产的剩余价值。</w:t>
      </w:r>
    </w:p>
    <w:p w14:paraId="7029E930" w14:textId="77777777" w:rsidR="00036238" w:rsidRDefault="00886F09">
      <w:pPr>
        <w:rPr>
          <w:color w:val="FFC000"/>
          <w:sz w:val="24"/>
          <w:szCs w:val="24"/>
        </w:rPr>
      </w:pPr>
      <w:r>
        <w:rPr>
          <w:color w:val="FFC000"/>
          <w:sz w:val="24"/>
          <w:szCs w:val="24"/>
        </w:rPr>
        <w:t>②</w:t>
      </w:r>
      <w:r>
        <w:rPr>
          <w:color w:val="FFC000"/>
          <w:sz w:val="24"/>
          <w:szCs w:val="24"/>
        </w:rPr>
        <w:t>相对剩余价值：在工作日长度不变的条件下，通过缩短必要劳动时间而相对延长劳动时间所生产的剩余价值。</w:t>
      </w:r>
    </w:p>
    <w:p w14:paraId="12E3BCF1" w14:textId="77777777" w:rsidR="00036238" w:rsidRDefault="00886F09">
      <w:pPr>
        <w:rPr>
          <w:color w:val="FFC000"/>
          <w:sz w:val="24"/>
          <w:szCs w:val="24"/>
        </w:rPr>
      </w:pPr>
      <w:r>
        <w:rPr>
          <w:color w:val="FFC000"/>
          <w:sz w:val="24"/>
          <w:szCs w:val="24"/>
        </w:rPr>
        <w:t>③</w:t>
      </w:r>
      <w:r>
        <w:rPr>
          <w:color w:val="FFC000"/>
          <w:sz w:val="24"/>
          <w:szCs w:val="24"/>
        </w:rPr>
        <w:t>相同点：</w:t>
      </w:r>
      <w:r>
        <w:rPr>
          <w:color w:val="FFC000"/>
          <w:sz w:val="24"/>
          <w:szCs w:val="24"/>
        </w:rPr>
        <w:t>1</w:t>
      </w:r>
      <w:r>
        <w:rPr>
          <w:color w:val="FFC000"/>
          <w:sz w:val="24"/>
          <w:szCs w:val="24"/>
        </w:rPr>
        <w:t>都延长了剩余劳动时间</w:t>
      </w:r>
      <w:r>
        <w:rPr>
          <w:color w:val="FFC000"/>
          <w:sz w:val="24"/>
          <w:szCs w:val="24"/>
        </w:rPr>
        <w:t xml:space="preserve"> 2 </w:t>
      </w:r>
      <w:r>
        <w:rPr>
          <w:color w:val="FFC000"/>
          <w:sz w:val="24"/>
          <w:szCs w:val="24"/>
        </w:rPr>
        <w:t>增加了剩余价值生产</w:t>
      </w:r>
      <w:r>
        <w:rPr>
          <w:color w:val="FFC000"/>
          <w:sz w:val="24"/>
          <w:szCs w:val="24"/>
        </w:rPr>
        <w:t xml:space="preserve"> 3 </w:t>
      </w:r>
      <w:r>
        <w:rPr>
          <w:color w:val="FFC000"/>
          <w:sz w:val="24"/>
          <w:szCs w:val="24"/>
        </w:rPr>
        <w:t>体现了对工人的剥削</w:t>
      </w:r>
    </w:p>
    <w:p w14:paraId="45D42F9C" w14:textId="77777777" w:rsidR="00036238" w:rsidRDefault="00036238">
      <w:pPr>
        <w:rPr>
          <w:color w:val="FFC000"/>
          <w:sz w:val="24"/>
          <w:szCs w:val="24"/>
        </w:rPr>
      </w:pPr>
    </w:p>
    <w:p w14:paraId="78334724" w14:textId="77777777" w:rsidR="00036238" w:rsidRDefault="00886F09">
      <w:pPr>
        <w:numPr>
          <w:ilvl w:val="0"/>
          <w:numId w:val="16"/>
        </w:numPr>
        <w:rPr>
          <w:color w:val="36363D"/>
          <w:sz w:val="24"/>
          <w:szCs w:val="24"/>
        </w:rPr>
      </w:pPr>
      <w:r>
        <w:rPr>
          <w:rFonts w:hint="eastAsia"/>
          <w:color w:val="36363D"/>
          <w:sz w:val="24"/>
          <w:szCs w:val="24"/>
        </w:rPr>
        <w:t>资本有机构成，</w:t>
      </w:r>
      <w:r>
        <w:rPr>
          <w:color w:val="FFC000"/>
          <w:sz w:val="24"/>
          <w:szCs w:val="24"/>
        </w:rPr>
        <w:t>由资本的技术构成决定并反映技术构成变化的资本价值构成。</w:t>
      </w:r>
      <w:r>
        <w:rPr>
          <w:rFonts w:hint="eastAsia"/>
          <w:color w:val="36363D"/>
          <w:sz w:val="24"/>
          <w:szCs w:val="24"/>
        </w:rPr>
        <w:t>通常用</w:t>
      </w:r>
      <w:r>
        <w:rPr>
          <w:rFonts w:hint="eastAsia"/>
          <w:color w:val="36363D"/>
          <w:sz w:val="24"/>
          <w:szCs w:val="24"/>
        </w:rPr>
        <w:t>c</w:t>
      </w:r>
      <w:r>
        <w:rPr>
          <w:rFonts w:hint="eastAsia"/>
          <w:color w:val="36363D"/>
          <w:sz w:val="24"/>
          <w:szCs w:val="24"/>
        </w:rPr>
        <w:t>（不变资本）</w:t>
      </w:r>
      <w:r>
        <w:rPr>
          <w:rFonts w:hint="eastAsia"/>
          <w:color w:val="36363D"/>
          <w:sz w:val="24"/>
          <w:szCs w:val="24"/>
        </w:rPr>
        <w:t>/v</w:t>
      </w:r>
      <w:r>
        <w:rPr>
          <w:rFonts w:hint="eastAsia"/>
          <w:color w:val="36363D"/>
          <w:sz w:val="24"/>
          <w:szCs w:val="24"/>
        </w:rPr>
        <w:t>（可变资本）来表示</w:t>
      </w:r>
    </w:p>
    <w:p w14:paraId="623D1741" w14:textId="77777777" w:rsidR="00036238" w:rsidRDefault="00036238">
      <w:pPr>
        <w:rPr>
          <w:color w:val="36363D"/>
          <w:sz w:val="24"/>
          <w:szCs w:val="24"/>
        </w:rPr>
      </w:pPr>
    </w:p>
    <w:p w14:paraId="5CB1F719" w14:textId="77777777" w:rsidR="00036238" w:rsidRDefault="00886F09">
      <w:pPr>
        <w:numPr>
          <w:ilvl w:val="0"/>
          <w:numId w:val="16"/>
        </w:numPr>
        <w:rPr>
          <w:color w:val="36363D"/>
          <w:sz w:val="24"/>
          <w:szCs w:val="24"/>
        </w:rPr>
      </w:pPr>
      <w:r>
        <w:rPr>
          <w:rFonts w:hint="eastAsia"/>
          <w:color w:val="36363D"/>
          <w:sz w:val="24"/>
          <w:szCs w:val="24"/>
        </w:rPr>
        <w:t>资本有机构成的提高是一般趋势</w:t>
      </w:r>
    </w:p>
    <w:p w14:paraId="326155CC" w14:textId="77777777" w:rsidR="00036238" w:rsidRDefault="00036238">
      <w:pPr>
        <w:rPr>
          <w:color w:val="36363D"/>
          <w:sz w:val="24"/>
          <w:szCs w:val="24"/>
        </w:rPr>
      </w:pPr>
    </w:p>
    <w:p w14:paraId="5B25332C" w14:textId="77777777" w:rsidR="00036238" w:rsidRDefault="00036238">
      <w:pPr>
        <w:rPr>
          <w:color w:val="92D050"/>
          <w:sz w:val="24"/>
          <w:szCs w:val="24"/>
        </w:rPr>
      </w:pPr>
    </w:p>
    <w:p w14:paraId="3D290470" w14:textId="77777777" w:rsidR="00036238" w:rsidRDefault="00886F09">
      <w:pPr>
        <w:numPr>
          <w:ilvl w:val="0"/>
          <w:numId w:val="16"/>
        </w:numPr>
        <w:rPr>
          <w:color w:val="36363D"/>
          <w:sz w:val="24"/>
          <w:szCs w:val="24"/>
        </w:rPr>
      </w:pPr>
      <w:r>
        <w:rPr>
          <w:rFonts w:hint="eastAsia"/>
          <w:color w:val="36363D"/>
          <w:sz w:val="24"/>
          <w:szCs w:val="24"/>
        </w:rPr>
        <w:t>在资本主义制度下，工人的工资是劳动力的价值或价格，这是资本主义工资的形式</w:t>
      </w:r>
    </w:p>
    <w:p w14:paraId="699C1447" w14:textId="77777777" w:rsidR="00036238" w:rsidRDefault="00036238">
      <w:pPr>
        <w:rPr>
          <w:color w:val="FF0000"/>
          <w:sz w:val="24"/>
          <w:szCs w:val="24"/>
        </w:rPr>
      </w:pPr>
    </w:p>
    <w:p w14:paraId="23C2CE99" w14:textId="77777777" w:rsidR="00036238" w:rsidRDefault="00886F09">
      <w:pPr>
        <w:numPr>
          <w:ilvl w:val="0"/>
          <w:numId w:val="16"/>
        </w:numPr>
        <w:rPr>
          <w:color w:val="92D050"/>
          <w:sz w:val="24"/>
          <w:szCs w:val="24"/>
        </w:rPr>
      </w:pPr>
      <w:r>
        <w:rPr>
          <w:rFonts w:hint="eastAsia"/>
          <w:color w:val="92D050"/>
          <w:sz w:val="24"/>
          <w:szCs w:val="24"/>
        </w:rPr>
        <w:t>劳动力商品的使用价值有一个很大的特点，就是它的使用价值是价值的源泉，它在消费过程中能够创造新的价值，而且</w:t>
      </w:r>
      <w:r>
        <w:rPr>
          <w:rFonts w:hint="eastAsia"/>
          <w:color w:val="92D050"/>
          <w:sz w:val="24"/>
          <w:szCs w:val="24"/>
        </w:rPr>
        <w:t>这个新的价值比劳动力本身的价值更大</w:t>
      </w:r>
    </w:p>
    <w:p w14:paraId="037C7F27" w14:textId="77777777" w:rsidR="00036238" w:rsidRDefault="00886F09">
      <w:pPr>
        <w:numPr>
          <w:ilvl w:val="0"/>
          <w:numId w:val="16"/>
        </w:numPr>
        <w:rPr>
          <w:color w:val="92D050"/>
          <w:sz w:val="24"/>
          <w:szCs w:val="24"/>
        </w:rPr>
      </w:pPr>
      <w:r>
        <w:rPr>
          <w:rFonts w:hint="eastAsia"/>
          <w:color w:val="92D050"/>
          <w:sz w:val="24"/>
          <w:szCs w:val="24"/>
        </w:rPr>
        <w:t>劳动成为商品是货币转化为资本的前提</w:t>
      </w:r>
    </w:p>
    <w:p w14:paraId="5A26BE27" w14:textId="77777777" w:rsidR="00036238" w:rsidRDefault="00886F09">
      <w:pPr>
        <w:numPr>
          <w:ilvl w:val="0"/>
          <w:numId w:val="16"/>
        </w:numPr>
        <w:rPr>
          <w:color w:val="92D050"/>
          <w:sz w:val="24"/>
          <w:szCs w:val="24"/>
        </w:rPr>
      </w:pPr>
      <w:r>
        <w:rPr>
          <w:rFonts w:hint="eastAsia"/>
          <w:color w:val="92D050"/>
          <w:sz w:val="24"/>
          <w:szCs w:val="24"/>
        </w:rPr>
        <w:t>资本主义生产过程是劳动过程和价值增殖过程统一</w:t>
      </w:r>
    </w:p>
    <w:p w14:paraId="1B59C6D8" w14:textId="77777777" w:rsidR="00036238" w:rsidRDefault="00886F09">
      <w:pPr>
        <w:numPr>
          <w:ilvl w:val="0"/>
          <w:numId w:val="16"/>
        </w:numPr>
        <w:rPr>
          <w:color w:val="92D050"/>
          <w:sz w:val="24"/>
          <w:szCs w:val="24"/>
        </w:rPr>
      </w:pPr>
      <w:r>
        <w:rPr>
          <w:rFonts w:hint="eastAsia"/>
          <w:color w:val="92D050"/>
          <w:sz w:val="24"/>
          <w:szCs w:val="24"/>
        </w:rPr>
        <w:t>资本是能够带来剩余价值的价值。不变资本是以生产资料形态存在的资本（只发生价值转移）；可变资本是用来购买劳动力的那部分资本。这进一步揭示了剩余价值的源泉，这种划分也为确定资本家对雇佣劳动者的剥削程度提供了科学依据。</w:t>
      </w:r>
    </w:p>
    <w:p w14:paraId="5E2E1CCA" w14:textId="77777777" w:rsidR="00036238" w:rsidRDefault="00886F09">
      <w:pPr>
        <w:numPr>
          <w:ilvl w:val="0"/>
          <w:numId w:val="16"/>
        </w:numPr>
        <w:rPr>
          <w:color w:val="92D050"/>
          <w:sz w:val="24"/>
          <w:szCs w:val="24"/>
        </w:rPr>
      </w:pPr>
      <w:r>
        <w:rPr>
          <w:rFonts w:hint="eastAsia"/>
          <w:color w:val="92D050"/>
          <w:sz w:val="24"/>
          <w:szCs w:val="24"/>
        </w:rPr>
        <w:t>剩余价值率</w:t>
      </w:r>
      <w:r>
        <w:rPr>
          <w:rFonts w:hint="eastAsia"/>
          <w:color w:val="92D050"/>
          <w:sz w:val="24"/>
          <w:szCs w:val="24"/>
        </w:rPr>
        <w:t>m</w:t>
      </w:r>
      <w:proofErr w:type="gramStart"/>
      <w:r>
        <w:rPr>
          <w:color w:val="92D050"/>
          <w:sz w:val="24"/>
          <w:szCs w:val="24"/>
        </w:rPr>
        <w:t>’</w:t>
      </w:r>
      <w:proofErr w:type="gramEnd"/>
      <w:r>
        <w:rPr>
          <w:rFonts w:hint="eastAsia"/>
          <w:color w:val="92D050"/>
          <w:sz w:val="24"/>
          <w:szCs w:val="24"/>
        </w:rPr>
        <w:t>=m</w:t>
      </w:r>
      <w:r>
        <w:rPr>
          <w:rFonts w:hint="eastAsia"/>
          <w:color w:val="92D050"/>
          <w:sz w:val="24"/>
          <w:szCs w:val="24"/>
        </w:rPr>
        <w:t>剩余价值</w:t>
      </w:r>
      <w:r>
        <w:rPr>
          <w:rFonts w:hint="eastAsia"/>
          <w:color w:val="92D050"/>
          <w:sz w:val="24"/>
          <w:szCs w:val="24"/>
        </w:rPr>
        <w:t>/v</w:t>
      </w:r>
      <w:r>
        <w:rPr>
          <w:rFonts w:hint="eastAsia"/>
          <w:color w:val="92D050"/>
          <w:sz w:val="24"/>
          <w:szCs w:val="24"/>
        </w:rPr>
        <w:t>可变资本</w:t>
      </w:r>
    </w:p>
    <w:p w14:paraId="2A1366CC" w14:textId="77777777" w:rsidR="00036238" w:rsidRDefault="00886F09">
      <w:pPr>
        <w:numPr>
          <w:ilvl w:val="0"/>
          <w:numId w:val="16"/>
        </w:numPr>
        <w:rPr>
          <w:color w:val="92D050"/>
          <w:sz w:val="24"/>
          <w:szCs w:val="24"/>
        </w:rPr>
      </w:pPr>
      <w:r>
        <w:rPr>
          <w:rFonts w:hint="eastAsia"/>
          <w:color w:val="92D050"/>
          <w:sz w:val="24"/>
          <w:szCs w:val="24"/>
        </w:rPr>
        <w:t>m</w:t>
      </w:r>
      <w:proofErr w:type="gramStart"/>
      <w:r>
        <w:rPr>
          <w:color w:val="92D050"/>
          <w:sz w:val="24"/>
          <w:szCs w:val="24"/>
        </w:rPr>
        <w:t>’</w:t>
      </w:r>
      <w:proofErr w:type="gramEnd"/>
      <w:r>
        <w:rPr>
          <w:rFonts w:hint="eastAsia"/>
          <w:color w:val="92D050"/>
          <w:sz w:val="24"/>
          <w:szCs w:val="24"/>
        </w:rPr>
        <w:t>=</w:t>
      </w:r>
      <w:r>
        <w:rPr>
          <w:rFonts w:hint="eastAsia"/>
          <w:color w:val="92D050"/>
          <w:sz w:val="24"/>
          <w:szCs w:val="24"/>
        </w:rPr>
        <w:t>剩余劳动</w:t>
      </w:r>
      <w:r>
        <w:rPr>
          <w:rFonts w:hint="eastAsia"/>
          <w:color w:val="92D050"/>
          <w:sz w:val="24"/>
          <w:szCs w:val="24"/>
        </w:rPr>
        <w:t>/</w:t>
      </w:r>
      <w:r>
        <w:rPr>
          <w:rFonts w:hint="eastAsia"/>
          <w:color w:val="92D050"/>
          <w:sz w:val="24"/>
          <w:szCs w:val="24"/>
        </w:rPr>
        <w:t>必要劳动</w:t>
      </w:r>
      <w:r>
        <w:rPr>
          <w:rFonts w:hint="eastAsia"/>
          <w:color w:val="92D050"/>
          <w:sz w:val="24"/>
          <w:szCs w:val="24"/>
        </w:rPr>
        <w:t>=</w:t>
      </w:r>
      <w:r>
        <w:rPr>
          <w:rFonts w:hint="eastAsia"/>
          <w:color w:val="92D050"/>
          <w:sz w:val="24"/>
          <w:szCs w:val="24"/>
        </w:rPr>
        <w:t>剩余劳动时间</w:t>
      </w:r>
      <w:r>
        <w:rPr>
          <w:rFonts w:hint="eastAsia"/>
          <w:color w:val="92D050"/>
          <w:sz w:val="24"/>
          <w:szCs w:val="24"/>
        </w:rPr>
        <w:t>/</w:t>
      </w:r>
      <w:r>
        <w:rPr>
          <w:rFonts w:hint="eastAsia"/>
          <w:color w:val="92D050"/>
          <w:sz w:val="24"/>
          <w:szCs w:val="24"/>
        </w:rPr>
        <w:t>必要劳动时间</w:t>
      </w:r>
    </w:p>
    <w:p w14:paraId="455B6BC9" w14:textId="77777777" w:rsidR="00036238" w:rsidRDefault="00886F09">
      <w:pPr>
        <w:numPr>
          <w:ilvl w:val="0"/>
          <w:numId w:val="16"/>
        </w:numPr>
        <w:rPr>
          <w:color w:val="92D050"/>
          <w:sz w:val="24"/>
          <w:szCs w:val="24"/>
        </w:rPr>
      </w:pPr>
      <w:r>
        <w:rPr>
          <w:rFonts w:hint="eastAsia"/>
          <w:color w:val="92D050"/>
          <w:sz w:val="24"/>
          <w:szCs w:val="24"/>
        </w:rPr>
        <w:t>生产剩余价值的两者方法：绝对剩余价值的生产（延长工作日的长度和提高工作强度而生产的剩余价值）与相对剩余价值的生产（缩短必要劳动时间而相对延长剩余劳动时间所生产的剩余价值）</w:t>
      </w:r>
    </w:p>
    <w:p w14:paraId="5F42E964" w14:textId="77777777" w:rsidR="00036238" w:rsidRDefault="00886F09">
      <w:pPr>
        <w:numPr>
          <w:ilvl w:val="0"/>
          <w:numId w:val="16"/>
        </w:numPr>
        <w:rPr>
          <w:color w:val="92D050"/>
          <w:sz w:val="24"/>
          <w:szCs w:val="24"/>
        </w:rPr>
      </w:pPr>
      <w:r>
        <w:rPr>
          <w:rFonts w:hint="eastAsia"/>
          <w:color w:val="92D050"/>
          <w:sz w:val="24"/>
          <w:szCs w:val="24"/>
        </w:rPr>
        <w:t>把剩余价值转化为资本，或者说，剩</w:t>
      </w:r>
      <w:r>
        <w:rPr>
          <w:rFonts w:hint="eastAsia"/>
          <w:color w:val="92D050"/>
          <w:sz w:val="24"/>
          <w:szCs w:val="24"/>
        </w:rPr>
        <w:t>余价值的资本化，就是资本积累</w:t>
      </w:r>
    </w:p>
    <w:p w14:paraId="25008655" w14:textId="77777777" w:rsidR="00036238" w:rsidRDefault="00886F09">
      <w:pPr>
        <w:numPr>
          <w:ilvl w:val="0"/>
          <w:numId w:val="16"/>
        </w:numPr>
        <w:rPr>
          <w:color w:val="92D050"/>
          <w:sz w:val="24"/>
          <w:szCs w:val="24"/>
        </w:rPr>
      </w:pPr>
      <w:r>
        <w:rPr>
          <w:rFonts w:hint="eastAsia"/>
          <w:color w:val="92D050"/>
          <w:sz w:val="24"/>
          <w:szCs w:val="24"/>
        </w:rPr>
        <w:t>资本积累的额源泉是剩余价值</w:t>
      </w:r>
    </w:p>
    <w:p w14:paraId="202E3F07" w14:textId="77777777" w:rsidR="00036238" w:rsidRDefault="00886F09">
      <w:pPr>
        <w:numPr>
          <w:ilvl w:val="0"/>
          <w:numId w:val="16"/>
        </w:numPr>
        <w:rPr>
          <w:color w:val="92D050"/>
          <w:sz w:val="24"/>
          <w:szCs w:val="24"/>
        </w:rPr>
      </w:pPr>
      <w:r>
        <w:rPr>
          <w:rFonts w:hint="eastAsia"/>
          <w:color w:val="92D050"/>
          <w:sz w:val="24"/>
          <w:szCs w:val="24"/>
        </w:rPr>
        <w:t>相对过剩人口，就是劳动力供给超过了资本对它的需要。</w:t>
      </w:r>
    </w:p>
    <w:p w14:paraId="2934A259" w14:textId="77777777" w:rsidR="00036238" w:rsidRDefault="00036238">
      <w:pPr>
        <w:rPr>
          <w:color w:val="92D050"/>
          <w:sz w:val="24"/>
          <w:szCs w:val="24"/>
        </w:rPr>
      </w:pPr>
    </w:p>
    <w:p w14:paraId="6344E9A6" w14:textId="77777777" w:rsidR="00036238" w:rsidRDefault="00036238">
      <w:pPr>
        <w:rPr>
          <w:color w:val="36363D"/>
          <w:sz w:val="24"/>
          <w:szCs w:val="24"/>
        </w:rPr>
      </w:pPr>
    </w:p>
    <w:p w14:paraId="65C483C8" w14:textId="77777777" w:rsidR="00036238" w:rsidRDefault="00036238">
      <w:pPr>
        <w:pStyle w:val="ListParagraph5d15eb50-0c2b-4a39-95b2-553fcc97c141"/>
        <w:ind w:leftChars="200" w:left="420" w:firstLineChars="0" w:firstLine="0"/>
        <w:rPr>
          <w:color w:val="36363D"/>
          <w:sz w:val="24"/>
          <w:szCs w:val="24"/>
        </w:rPr>
      </w:pPr>
    </w:p>
    <w:p w14:paraId="3F0080E0" w14:textId="77777777" w:rsidR="00036238" w:rsidRDefault="00036238">
      <w:pPr>
        <w:pStyle w:val="ListParagraph5d15eb50-0c2b-4a39-95b2-553fcc97c141"/>
        <w:ind w:leftChars="200" w:left="420" w:firstLineChars="0" w:firstLine="0"/>
        <w:rPr>
          <w:color w:val="36363D"/>
          <w:sz w:val="24"/>
          <w:szCs w:val="24"/>
        </w:rPr>
      </w:pPr>
    </w:p>
    <w:p w14:paraId="059C69B7" w14:textId="52025AFC" w:rsidR="00036238" w:rsidRDefault="00036238">
      <w:pPr>
        <w:pStyle w:val="a7"/>
        <w:widowControl/>
        <w:spacing w:line="324" w:lineRule="atLeast"/>
        <w:rPr>
          <w:rFonts w:ascii="宋体" w:hAnsi="宋体" w:hint="eastAsia"/>
          <w:color w:val="FF0000"/>
          <w:kern w:val="0"/>
          <w:szCs w:val="24"/>
        </w:rPr>
      </w:pPr>
    </w:p>
    <w:sectPr w:rsidR="000362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multiLevelType w:val="singleLevel"/>
    <w:tmpl w:val="C0871FA5"/>
    <w:lvl w:ilvl="0">
      <w:start w:val="1"/>
      <w:numFmt w:val="decimal"/>
      <w:lvlText w:val="%1."/>
      <w:lvlJc w:val="left"/>
      <w:pPr>
        <w:tabs>
          <w:tab w:val="left" w:pos="312"/>
        </w:tabs>
      </w:pPr>
    </w:lvl>
  </w:abstractNum>
  <w:abstractNum w:abstractNumId="1" w15:restartNumberingAfterBreak="0">
    <w:nsid w:val="00000001"/>
    <w:multiLevelType w:val="singleLevel"/>
    <w:tmpl w:val="00000000"/>
    <w:lvl w:ilvl="0">
      <w:start w:val="5"/>
      <w:numFmt w:val="decimal"/>
      <w:suff w:val="nothing"/>
      <w:lvlText w:val="%1、"/>
      <w:lvlJc w:val="left"/>
    </w:lvl>
  </w:abstractNum>
  <w:abstractNum w:abstractNumId="2" w15:restartNumberingAfterBreak="0">
    <w:nsid w:val="00000002"/>
    <w:multiLevelType w:val="singleLevel"/>
    <w:tmpl w:val="00000001"/>
    <w:lvl w:ilvl="0">
      <w:start w:val="1"/>
      <w:numFmt w:val="decimal"/>
      <w:lvlText w:val="%1."/>
      <w:lvlJc w:val="left"/>
      <w:pPr>
        <w:ind w:left="425" w:hanging="425"/>
      </w:pPr>
      <w:rPr>
        <w:rFonts w:hint="default"/>
      </w:rPr>
    </w:lvl>
  </w:abstractNum>
  <w:abstractNum w:abstractNumId="3" w15:restartNumberingAfterBreak="0">
    <w:nsid w:val="00000003"/>
    <w:multiLevelType w:val="singleLevel"/>
    <w:tmpl w:val="00000002"/>
    <w:lvl w:ilvl="0">
      <w:start w:val="1"/>
      <w:numFmt w:val="decimal"/>
      <w:lvlText w:val="%1."/>
      <w:lvlJc w:val="left"/>
      <w:pPr>
        <w:tabs>
          <w:tab w:val="left" w:pos="312"/>
        </w:tabs>
      </w:pPr>
    </w:lvl>
  </w:abstractNum>
  <w:abstractNum w:abstractNumId="4" w15:restartNumberingAfterBreak="0">
    <w:nsid w:val="00000004"/>
    <w:multiLevelType w:val="singleLevel"/>
    <w:tmpl w:val="00000003"/>
    <w:lvl w:ilvl="0">
      <w:start w:val="3"/>
      <w:numFmt w:val="decimal"/>
      <w:lvlText w:val="%1."/>
      <w:lvlJc w:val="left"/>
      <w:pPr>
        <w:tabs>
          <w:tab w:val="left" w:pos="420"/>
        </w:tabs>
        <w:ind w:left="425" w:hanging="425"/>
      </w:pPr>
      <w:rPr>
        <w:rFonts w:hint="default"/>
      </w:rPr>
    </w:lvl>
  </w:abstractNum>
  <w:abstractNum w:abstractNumId="5" w15:restartNumberingAfterBreak="0">
    <w:nsid w:val="00000005"/>
    <w:multiLevelType w:val="singleLevel"/>
    <w:tmpl w:val="00000004"/>
    <w:lvl w:ilvl="0">
      <w:start w:val="1"/>
      <w:numFmt w:val="decimal"/>
      <w:lvlText w:val="%1."/>
      <w:lvlJc w:val="left"/>
      <w:pPr>
        <w:tabs>
          <w:tab w:val="left" w:pos="312"/>
        </w:tabs>
      </w:pPr>
    </w:lvl>
  </w:abstractNum>
  <w:abstractNum w:abstractNumId="6" w15:restartNumberingAfterBreak="0">
    <w:nsid w:val="00000006"/>
    <w:multiLevelType w:val="multilevel"/>
    <w:tmpl w:val="0000000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0000007"/>
    <w:multiLevelType w:val="singleLevel"/>
    <w:tmpl w:val="00000007"/>
    <w:lvl w:ilvl="0">
      <w:start w:val="1"/>
      <w:numFmt w:val="decimal"/>
      <w:suff w:val="nothing"/>
      <w:lvlText w:val="%1、"/>
      <w:lvlJc w:val="left"/>
    </w:lvl>
  </w:abstractNum>
  <w:abstractNum w:abstractNumId="8" w15:restartNumberingAfterBreak="0">
    <w:nsid w:val="00000008"/>
    <w:multiLevelType w:val="singleLevel"/>
    <w:tmpl w:val="00000008"/>
    <w:lvl w:ilvl="0">
      <w:start w:val="1"/>
      <w:numFmt w:val="decimal"/>
      <w:suff w:val="nothing"/>
      <w:lvlText w:val="（%1）"/>
      <w:lvlJc w:val="left"/>
    </w:lvl>
  </w:abstractNum>
  <w:abstractNum w:abstractNumId="9" w15:restartNumberingAfterBreak="0">
    <w:nsid w:val="00000009"/>
    <w:multiLevelType w:val="singleLevel"/>
    <w:tmpl w:val="00000009"/>
    <w:lvl w:ilvl="0">
      <w:start w:val="3"/>
      <w:numFmt w:val="chineseCounting"/>
      <w:suff w:val="space"/>
      <w:lvlText w:val="第%1章"/>
      <w:lvlJc w:val="left"/>
      <w:rPr>
        <w:rFonts w:hint="eastAsia"/>
      </w:rPr>
    </w:lvl>
  </w:abstractNum>
  <w:abstractNum w:abstractNumId="10" w15:restartNumberingAfterBreak="0">
    <w:nsid w:val="0000000A"/>
    <w:multiLevelType w:val="singleLevel"/>
    <w:tmpl w:val="0000000A"/>
    <w:lvl w:ilvl="0">
      <w:start w:val="1"/>
      <w:numFmt w:val="decimal"/>
      <w:lvlText w:val="%1."/>
      <w:lvlJc w:val="left"/>
      <w:pPr>
        <w:tabs>
          <w:tab w:val="left" w:pos="312"/>
        </w:tabs>
      </w:pPr>
    </w:lvl>
  </w:abstractNum>
  <w:abstractNum w:abstractNumId="11" w15:restartNumberingAfterBreak="0">
    <w:nsid w:val="0000000B"/>
    <w:multiLevelType w:val="singleLevel"/>
    <w:tmpl w:val="0000000B"/>
    <w:lvl w:ilvl="0">
      <w:start w:val="2"/>
      <w:numFmt w:val="decimal"/>
      <w:lvlText w:val="%1."/>
      <w:lvlJc w:val="left"/>
      <w:pPr>
        <w:tabs>
          <w:tab w:val="left" w:pos="420"/>
        </w:tabs>
        <w:ind w:left="425" w:hanging="425"/>
      </w:pPr>
      <w:rPr>
        <w:rFonts w:hint="default"/>
      </w:rPr>
    </w:lvl>
  </w:abstractNum>
  <w:abstractNum w:abstractNumId="12" w15:restartNumberingAfterBreak="0">
    <w:nsid w:val="0000000C"/>
    <w:multiLevelType w:val="singleLevel"/>
    <w:tmpl w:val="0000000C"/>
    <w:lvl w:ilvl="0">
      <w:start w:val="4"/>
      <w:numFmt w:val="decimal"/>
      <w:lvlText w:val="%1."/>
      <w:lvlJc w:val="left"/>
      <w:pPr>
        <w:tabs>
          <w:tab w:val="left" w:pos="420"/>
        </w:tabs>
        <w:ind w:left="425" w:hanging="425"/>
      </w:pPr>
      <w:rPr>
        <w:rFonts w:hint="default"/>
      </w:rPr>
    </w:lvl>
  </w:abstractNum>
  <w:abstractNum w:abstractNumId="13" w15:restartNumberingAfterBreak="0">
    <w:nsid w:val="0000000D"/>
    <w:multiLevelType w:val="singleLevel"/>
    <w:tmpl w:val="0000000D"/>
    <w:lvl w:ilvl="0">
      <w:start w:val="1"/>
      <w:numFmt w:val="decimal"/>
      <w:suff w:val="nothing"/>
      <w:lvlText w:val="（%1）"/>
      <w:lvlJc w:val="left"/>
    </w:lvl>
  </w:abstractNum>
  <w:abstractNum w:abstractNumId="14" w15:restartNumberingAfterBreak="0">
    <w:nsid w:val="0000000E"/>
    <w:multiLevelType w:val="singleLevel"/>
    <w:tmpl w:val="0000000E"/>
    <w:lvl w:ilvl="0">
      <w:start w:val="1"/>
      <w:numFmt w:val="decimal"/>
      <w:suff w:val="nothing"/>
      <w:lvlText w:val="（%1）"/>
      <w:lvlJc w:val="left"/>
    </w:lvl>
  </w:abstractNum>
  <w:abstractNum w:abstractNumId="15" w15:restartNumberingAfterBreak="0">
    <w:nsid w:val="0000000F"/>
    <w:multiLevelType w:val="singleLevel"/>
    <w:tmpl w:val="0EB8172F"/>
    <w:lvl w:ilvl="0">
      <w:start w:val="1"/>
      <w:numFmt w:val="decimal"/>
      <w:suff w:val="nothing"/>
      <w:lvlText w:val="%1、"/>
      <w:lvlJc w:val="left"/>
    </w:lvl>
  </w:abstractNum>
  <w:abstractNum w:abstractNumId="16" w15:restartNumberingAfterBreak="0">
    <w:nsid w:val="00000010"/>
    <w:multiLevelType w:val="singleLevel"/>
    <w:tmpl w:val="758C68D6"/>
    <w:lvl w:ilvl="0">
      <w:start w:val="1"/>
      <w:numFmt w:val="decimal"/>
      <w:lvlText w:val="%1."/>
      <w:lvlJc w:val="left"/>
      <w:pPr>
        <w:tabs>
          <w:tab w:val="left" w:pos="312"/>
        </w:tabs>
      </w:pPr>
    </w:lvl>
  </w:abstractNum>
  <w:num w:numId="1">
    <w:abstractNumId w:val="15"/>
  </w:num>
  <w:num w:numId="2">
    <w:abstractNumId w:val="6"/>
  </w:num>
  <w:num w:numId="3">
    <w:abstractNumId w:val="7"/>
  </w:num>
  <w:num w:numId="4">
    <w:abstractNumId w:val="8"/>
  </w:num>
  <w:num w:numId="5">
    <w:abstractNumId w:val="1"/>
  </w:num>
  <w:num w:numId="6">
    <w:abstractNumId w:val="13"/>
  </w:num>
  <w:num w:numId="7">
    <w:abstractNumId w:val="5"/>
  </w:num>
  <w:num w:numId="8">
    <w:abstractNumId w:val="9"/>
  </w:num>
  <w:num w:numId="9">
    <w:abstractNumId w:val="2"/>
  </w:num>
  <w:num w:numId="10">
    <w:abstractNumId w:val="14"/>
  </w:num>
  <w:num w:numId="11">
    <w:abstractNumId w:val="11"/>
  </w:num>
  <w:num w:numId="12">
    <w:abstractNumId w:val="4"/>
  </w:num>
  <w:num w:numId="13">
    <w:abstractNumId w:val="12"/>
  </w:num>
  <w:num w:numId="14">
    <w:abstractNumId w:val="16"/>
  </w:num>
  <w:num w:numId="15">
    <w:abstractNumId w:val="3"/>
  </w:num>
  <w:num w:numId="16">
    <w:abstractNumId w:val="10"/>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38"/>
    <w:rsid w:val="00036238"/>
    <w:rsid w:val="0037618D"/>
    <w:rsid w:val="00886F09"/>
    <w:rsid w:val="00E51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DC3C"/>
  <w15:docId w15:val="{661C5AA0-8384-41F7-986C-6E1389F9D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rPr>
      <w:sz w:val="24"/>
    </w:rPr>
  </w:style>
  <w:style w:type="paragraph" w:customStyle="1" w:styleId="ListParagraph5d15eb50-0c2b-4a39-95b2-553fcc97c141">
    <w:name w:val="List Paragraph_5d15eb50-0c2b-4a39-95b2-553fcc97c141"/>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2607</Words>
  <Characters>14863</Characters>
  <Application>Microsoft Office Word</Application>
  <DocSecurity>0</DocSecurity>
  <Lines>123</Lines>
  <Paragraphs>34</Paragraphs>
  <ScaleCrop>false</ScaleCrop>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吴 开汇</cp:lastModifiedBy>
  <cp:revision>2</cp:revision>
  <dcterms:created xsi:type="dcterms:W3CDTF">2021-01-04T12:03:00Z</dcterms:created>
  <dcterms:modified xsi:type="dcterms:W3CDTF">2021-01-04T12:03:00Z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2052-11.3.0.9221</vt:lpwstr>
  </property>
</Properties>
</file>